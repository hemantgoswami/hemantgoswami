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105BF4" w14:textId="77777777" w:rsidR="00A14A8E" w:rsidRDefault="003B5B3A" w:rsidP="009058E0">
      <w:pPr>
        <w:widowControl w:val="0"/>
        <w:autoSpaceDE w:val="0"/>
        <w:jc w:val="center"/>
        <w:rPr>
          <w:b/>
          <w:iCs/>
        </w:rPr>
      </w:pPr>
      <w:bookmarkStart w:id="0" w:name="OLE_LINK1"/>
      <w:bookmarkStart w:id="1" w:name="OLE_LINK2"/>
      <w:r w:rsidRPr="00FC18C4">
        <w:rPr>
          <w:b/>
          <w:iCs/>
        </w:rPr>
        <w:t>Hemantkumar Goswami</w:t>
      </w:r>
      <w:r w:rsidR="000F02A4" w:rsidRPr="00FC18C4">
        <w:rPr>
          <w:b/>
          <w:iCs/>
        </w:rPr>
        <w:t xml:space="preserve"> [SC Cleared]</w:t>
      </w:r>
    </w:p>
    <w:p w14:paraId="4C5EA03F" w14:textId="307F659B" w:rsidR="003B5B3A" w:rsidRPr="008B35D1" w:rsidRDefault="003B5B3A" w:rsidP="009058E0">
      <w:pPr>
        <w:widowControl w:val="0"/>
        <w:autoSpaceDE w:val="0"/>
        <w:jc w:val="center"/>
        <w:rPr>
          <w:sz w:val="20"/>
          <w:szCs w:val="20"/>
        </w:rPr>
      </w:pPr>
      <w:r w:rsidRPr="008B35D1">
        <w:rPr>
          <w:sz w:val="20"/>
          <w:szCs w:val="20"/>
        </w:rPr>
        <w:t xml:space="preserve">Harrow, </w:t>
      </w:r>
      <w:r w:rsidR="009058E0" w:rsidRPr="008B35D1">
        <w:rPr>
          <w:sz w:val="20"/>
          <w:szCs w:val="20"/>
        </w:rPr>
        <w:t>UK</w:t>
      </w:r>
      <w:r w:rsidRPr="008B35D1">
        <w:rPr>
          <w:sz w:val="20"/>
          <w:szCs w:val="20"/>
        </w:rPr>
        <w:t xml:space="preserve"> </w:t>
      </w:r>
      <w:r w:rsidR="00FC18C4" w:rsidRPr="008B35D1">
        <w:rPr>
          <w:sz w:val="20"/>
          <w:szCs w:val="20"/>
        </w:rPr>
        <w:t xml:space="preserve">| </w:t>
      </w:r>
      <w:hyperlink r:id="rId7" w:history="1">
        <w:r w:rsidR="002D33F1" w:rsidRPr="008B35D1">
          <w:rPr>
            <w:rStyle w:val="Hyperlink"/>
            <w:color w:val="auto"/>
            <w:sz w:val="20"/>
            <w:szCs w:val="20"/>
            <w:u w:val="none"/>
          </w:rPr>
          <w:t>contact@hemantgoswami.com</w:t>
        </w:r>
      </w:hyperlink>
      <w:r w:rsidR="00D913DF" w:rsidRPr="008B35D1">
        <w:rPr>
          <w:sz w:val="20"/>
          <w:szCs w:val="20"/>
        </w:rPr>
        <w:t xml:space="preserve"> </w:t>
      </w:r>
      <w:r w:rsidR="00FC18C4" w:rsidRPr="008B35D1">
        <w:rPr>
          <w:sz w:val="20"/>
          <w:szCs w:val="20"/>
        </w:rPr>
        <w:t xml:space="preserve">| </w:t>
      </w:r>
      <w:r w:rsidR="00D913DF" w:rsidRPr="008B35D1">
        <w:rPr>
          <w:sz w:val="20"/>
          <w:szCs w:val="20"/>
        </w:rPr>
        <w:t>07528200009</w:t>
      </w:r>
      <w:r w:rsidR="00A14A8E" w:rsidRPr="008B35D1">
        <w:rPr>
          <w:sz w:val="20"/>
          <w:szCs w:val="20"/>
        </w:rPr>
        <w:t xml:space="preserve"> |</w:t>
      </w:r>
      <w:r w:rsidRPr="008B35D1">
        <w:rPr>
          <w:rStyle w:val="Hyperlink"/>
          <w:color w:val="auto"/>
          <w:sz w:val="20"/>
          <w:szCs w:val="20"/>
          <w:u w:val="none"/>
        </w:rPr>
        <w:t xml:space="preserve"> https://www.linkedin.com/in/hemantkumargoswami</w:t>
      </w:r>
    </w:p>
    <w:p w14:paraId="65366C13" w14:textId="4BCF00E3" w:rsidR="003B5B3A" w:rsidRPr="00EA1A54" w:rsidRDefault="003B5B3A" w:rsidP="003B5B3A">
      <w:pPr>
        <w:pStyle w:val="Title"/>
        <w:jc w:val="left"/>
        <w:rPr>
          <w:b w:val="0"/>
          <w:bCs/>
          <w:i/>
          <w:iCs/>
          <w:sz w:val="24"/>
          <w:szCs w:val="16"/>
          <w:lang w:val="en-GB" w:eastAsia="en-GB"/>
        </w:rPr>
      </w:pPr>
    </w:p>
    <w:bookmarkStart w:id="2" w:name="DDE_LINK"/>
    <w:p w14:paraId="32C759BE" w14:textId="1F0593E1" w:rsidR="00704E50" w:rsidRPr="00704E50" w:rsidRDefault="003C27E1" w:rsidP="00704E50">
      <w:pPr>
        <w:suppressAutoHyphens w:val="0"/>
        <w:spacing w:before="100" w:beforeAutospacing="1" w:after="100" w:afterAutospacing="1"/>
        <w:rPr>
          <w:lang w:val="en-GB" w:eastAsia="en-GB"/>
        </w:rPr>
      </w:pPr>
      <w:r w:rsidRPr="00EA1A5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D8AA4B" wp14:editId="07C8E4C6">
                <wp:simplePos x="0" y="0"/>
                <wp:positionH relativeFrom="margin">
                  <wp:posOffset>20955</wp:posOffset>
                </wp:positionH>
                <wp:positionV relativeFrom="paragraph">
                  <wp:posOffset>83979</wp:posOffset>
                </wp:positionV>
                <wp:extent cx="6335395" cy="0"/>
                <wp:effectExtent l="12700" t="12700" r="27305" b="2540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5395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7405A0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.65pt,6.6pt" to="500.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" strokeweight=".26mm">
                <v:stroke joinstyle="miter" endcap="square"/>
                <w10:wrap anchorx="margin"/>
              </v:line>
            </w:pict>
          </mc:Fallback>
        </mc:AlternateContent>
      </w:r>
      <w:r w:rsidR="003E1051" w:rsidRPr="00EA1A5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FE852" wp14:editId="3406D2E4">
                <wp:simplePos x="0" y="0"/>
                <wp:positionH relativeFrom="margin">
                  <wp:posOffset>-6985</wp:posOffset>
                </wp:positionH>
                <wp:positionV relativeFrom="paragraph">
                  <wp:posOffset>939959</wp:posOffset>
                </wp:positionV>
                <wp:extent cx="6365875" cy="0"/>
                <wp:effectExtent l="12700" t="12700" r="22225" b="2540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5875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F3FF97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55pt,74pt" to="500.7pt,7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" strokeweight=".26mm">
                <v:stroke joinstyle="miter" endcap="square"/>
                <w10:wrap anchorx="margin"/>
              </v:line>
            </w:pict>
          </mc:Fallback>
        </mc:AlternateContent>
      </w:r>
      <w:r w:rsidR="00F35B24" w:rsidRPr="00F35B24">
        <w:t>Senior Technical Lead with 18+ years of experience in Digital Transformation and Legacy Modernization. Proven track record of delivering high-scale, mission-critical systems for the UK Public Sector. Expert in bridging the gap between complex business requirements and scalable Microservices Architecture.</w:t>
      </w:r>
    </w:p>
    <w:bookmarkEnd w:id="0"/>
    <w:bookmarkEnd w:id="1"/>
    <w:bookmarkEnd w:id="2"/>
    <w:p w14:paraId="0884D149" w14:textId="0B19FF08" w:rsidR="003B5B3A" w:rsidRPr="00905319" w:rsidRDefault="00BD0795" w:rsidP="00CC77E8">
      <w:pPr>
        <w:pStyle w:val="headquote"/>
        <w:rPr>
          <w:b/>
          <w:bCs/>
          <w:sz w:val="28"/>
          <w:szCs w:val="28"/>
          <w:u w:val="single"/>
        </w:rPr>
      </w:pPr>
      <w:r>
        <w:rPr>
          <w:b/>
          <w:bCs/>
          <w:sz w:val="26"/>
          <w:szCs w:val="26"/>
          <w:u w:val="single"/>
        </w:rPr>
        <w:br/>
      </w:r>
      <w:r w:rsidR="00655A1C" w:rsidRPr="00905319">
        <w:rPr>
          <w:b/>
          <w:bCs/>
          <w:sz w:val="26"/>
          <w:szCs w:val="26"/>
          <w:u w:val="single"/>
        </w:rPr>
        <w:t>Core Strengths</w:t>
      </w:r>
    </w:p>
    <w:p w14:paraId="5DE424FB" w14:textId="00D1968D" w:rsidR="00C7572A" w:rsidRDefault="000665BE" w:rsidP="00DC4472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/>
        <w:jc w:val="both"/>
        <w:rPr>
          <w:lang w:val="en-GB" w:eastAsia="en-GB"/>
        </w:rPr>
      </w:pPr>
      <w:r w:rsidRPr="009D0AC9">
        <w:rPr>
          <w:lang w:val="en-GB" w:eastAsia="en-GB"/>
        </w:rPr>
        <w:t>Leadership: Mentoring, Sprint Planning, Stakeholder Management, Technical Roadmap Design.</w:t>
      </w:r>
    </w:p>
    <w:p w14:paraId="42645846" w14:textId="1E9B42FC" w:rsidR="00A929F1" w:rsidRDefault="00A929F1" w:rsidP="00E60D98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/>
        <w:jc w:val="both"/>
        <w:rPr>
          <w:lang w:val="en-GB" w:eastAsia="en-GB"/>
        </w:rPr>
      </w:pPr>
      <w:r w:rsidRPr="009D0AC9">
        <w:rPr>
          <w:lang w:val="en-GB" w:eastAsia="en-GB"/>
        </w:rPr>
        <w:t>Cloud &amp; Infrastructure: AWS (Serverless &amp; Containerized), Terraform (IaC), Kubernetes, Docker.</w:t>
      </w:r>
    </w:p>
    <w:p w14:paraId="48B6D5AA" w14:textId="0BF155D7" w:rsidR="00E60D98" w:rsidRPr="00E52BA9" w:rsidRDefault="006054EC" w:rsidP="00E52BA9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/>
        <w:jc w:val="both"/>
        <w:rPr>
          <w:lang w:val="en-GB" w:eastAsia="en-GB"/>
        </w:rPr>
      </w:pPr>
      <w:r w:rsidRPr="009D0AC9">
        <w:rPr>
          <w:lang w:val="en-GB" w:eastAsia="en-GB"/>
        </w:rPr>
        <w:t>Security &amp; Compliance: SC Cleared, OWASP Top 10, Federated Identity (OIDC/SAML), GDS Standards.</w:t>
      </w:r>
    </w:p>
    <w:p w14:paraId="5639F577" w14:textId="7D4EBF46" w:rsidR="009D0AC9" w:rsidRPr="009D0AC9" w:rsidRDefault="009D0AC9" w:rsidP="009D0AC9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/>
        <w:jc w:val="both"/>
        <w:rPr>
          <w:lang w:val="en-GB" w:eastAsia="en-GB"/>
        </w:rPr>
      </w:pPr>
      <w:r w:rsidRPr="009D0AC9">
        <w:rPr>
          <w:lang w:val="en-GB" w:eastAsia="en-GB"/>
        </w:rPr>
        <w:t>Architecture &amp; Design: Microservices, Event-Driven Architecture (Kafka), SOLID Principles, Design Patterns</w:t>
      </w:r>
    </w:p>
    <w:p w14:paraId="30003AAF" w14:textId="37BAD604" w:rsidR="009D0AC9" w:rsidRPr="00E52BA9" w:rsidRDefault="00E52BA9" w:rsidP="00E52BA9">
      <w:pPr>
        <w:pStyle w:val="ListParagraph"/>
        <w:numPr>
          <w:ilvl w:val="0"/>
          <w:numId w:val="38"/>
        </w:numPr>
        <w:suppressAutoHyphens w:val="0"/>
        <w:spacing w:before="100" w:beforeAutospacing="1" w:after="100" w:afterAutospacing="1"/>
        <w:jc w:val="both"/>
        <w:rPr>
          <w:lang w:val="en-GB" w:eastAsia="en-GB"/>
        </w:rPr>
      </w:pPr>
      <w:r w:rsidRPr="00E60D98">
        <w:rPr>
          <w:lang w:val="en-GB" w:eastAsia="en-GB"/>
        </w:rPr>
        <w:t>Full‑stack development (Python, Node.js, React, Java)</w:t>
      </w:r>
    </w:p>
    <w:p w14:paraId="5A2170BB" w14:textId="62974450" w:rsidR="00553BA0" w:rsidRPr="00EA1A54" w:rsidRDefault="00884B16" w:rsidP="00553BA0">
      <w:pPr>
        <w:widowControl w:val="0"/>
        <w:autoSpaceDE w:val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br/>
      </w:r>
      <w:r w:rsidR="00553BA0" w:rsidRPr="00EA1A54">
        <w:rPr>
          <w:b/>
          <w:bCs/>
          <w:sz w:val="26"/>
          <w:szCs w:val="26"/>
          <w:u w:val="single"/>
        </w:rPr>
        <w:t>Educational Qualifications</w:t>
      </w:r>
    </w:p>
    <w:p w14:paraId="4FEE9CCF" w14:textId="77777777" w:rsidR="00553BA0" w:rsidRPr="00EA1A54" w:rsidRDefault="00553BA0" w:rsidP="00553BA0">
      <w:pPr>
        <w:widowControl w:val="0"/>
        <w:autoSpaceDE w:val="0"/>
        <w:rPr>
          <w:b/>
          <w:bCs/>
          <w:sz w:val="12"/>
          <w:szCs w:val="12"/>
          <w:u w:val="single"/>
        </w:rPr>
      </w:pPr>
    </w:p>
    <w:tbl>
      <w:tblPr>
        <w:tblStyle w:val="TableGrid"/>
        <w:tblW w:w="10056" w:type="dxa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single" w:sz="4" w:space="0" w:color="000000" w:themeColor="tex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5"/>
        <w:gridCol w:w="3966"/>
        <w:gridCol w:w="2435"/>
      </w:tblGrid>
      <w:tr w:rsidR="00770A7D" w:rsidRPr="00EA1A54" w14:paraId="2638E47A" w14:textId="77777777" w:rsidTr="00B01865">
        <w:trPr>
          <w:trHeight w:val="293"/>
        </w:trPr>
        <w:tc>
          <w:tcPr>
            <w:tcW w:w="10056" w:type="dxa"/>
            <w:gridSpan w:val="3"/>
          </w:tcPr>
          <w:p w14:paraId="349DD674" w14:textId="098046DA" w:rsidR="00770A7D" w:rsidRDefault="00770A7D" w:rsidP="000E2254">
            <w:pPr>
              <w:widowControl w:val="0"/>
              <w:autoSpaceDE w:val="0"/>
            </w:pPr>
            <w:r w:rsidRPr="009648B4">
              <w:t>AWS Certified Developer – Associate</w:t>
            </w:r>
            <w:r>
              <w:t xml:space="preserve">.   Validation Number: </w:t>
            </w:r>
            <w:r w:rsidRPr="00770A7D">
              <w:t>1d5be589c4b841e198e63a237b5a7f4a</w:t>
            </w:r>
          </w:p>
        </w:tc>
      </w:tr>
      <w:tr w:rsidR="000C702D" w:rsidRPr="00EA1A54" w14:paraId="4B02BB8D" w14:textId="77777777" w:rsidTr="00BD7D32">
        <w:trPr>
          <w:trHeight w:val="293"/>
        </w:trPr>
        <w:tc>
          <w:tcPr>
            <w:tcW w:w="3655" w:type="dxa"/>
          </w:tcPr>
          <w:p w14:paraId="10029A1A" w14:textId="72F18A56" w:rsidR="00553BA0" w:rsidRPr="00EA1A54" w:rsidRDefault="00553BA0" w:rsidP="000E2254">
            <w:pPr>
              <w:widowControl w:val="0"/>
              <w:autoSpaceDE w:val="0"/>
              <w:snapToGrid w:val="0"/>
              <w:rPr>
                <w:sz w:val="26"/>
                <w:szCs w:val="26"/>
              </w:rPr>
            </w:pPr>
            <w:r w:rsidRPr="00EA1A54">
              <w:t>M.Sc.</w:t>
            </w:r>
            <w:r w:rsidRPr="00EA1A54">
              <w:rPr>
                <w:sz w:val="26"/>
                <w:szCs w:val="26"/>
              </w:rPr>
              <w:t xml:space="preserve"> </w:t>
            </w:r>
            <w:r w:rsidRPr="00EA1A54">
              <w:rPr>
                <w:sz w:val="16"/>
                <w:szCs w:val="26"/>
              </w:rPr>
              <w:t>in Enterprise Systems Development</w:t>
            </w:r>
            <w:r w:rsidR="00770A7D">
              <w:rPr>
                <w:sz w:val="16"/>
                <w:szCs w:val="26"/>
              </w:rPr>
              <w:t xml:space="preserve"> </w:t>
            </w:r>
          </w:p>
        </w:tc>
        <w:tc>
          <w:tcPr>
            <w:tcW w:w="3966" w:type="dxa"/>
          </w:tcPr>
          <w:p w14:paraId="4EDE964F" w14:textId="192AC182" w:rsidR="00553BA0" w:rsidRPr="00EA1A54" w:rsidRDefault="00770A7D" w:rsidP="000E2254">
            <w:pPr>
              <w:widowControl w:val="0"/>
              <w:autoSpaceDE w:val="0"/>
              <w:snapToGrid w:val="0"/>
              <w:rPr>
                <w:sz w:val="26"/>
                <w:szCs w:val="26"/>
              </w:rPr>
            </w:pPr>
            <w:r>
              <w:rPr>
                <w:b/>
              </w:rPr>
              <w:t xml:space="preserve">     </w:t>
            </w:r>
            <w:r w:rsidR="00553BA0" w:rsidRPr="00EA1A54">
              <w:rPr>
                <w:b/>
              </w:rPr>
              <w:t>Brunel University</w:t>
            </w:r>
            <w:r w:rsidR="00553BA0" w:rsidRPr="00EA1A54">
              <w:rPr>
                <w:b/>
                <w:sz w:val="26"/>
                <w:szCs w:val="26"/>
              </w:rPr>
              <w:t xml:space="preserve"> </w:t>
            </w:r>
            <w:r w:rsidR="00553BA0" w:rsidRPr="00EA1A54">
              <w:rPr>
                <w:sz w:val="16"/>
                <w:szCs w:val="26"/>
              </w:rPr>
              <w:t>(London, U.K.)</w:t>
            </w:r>
          </w:p>
        </w:tc>
        <w:tc>
          <w:tcPr>
            <w:tcW w:w="2435" w:type="dxa"/>
          </w:tcPr>
          <w:p w14:paraId="4C393DC0" w14:textId="21D5EB2C" w:rsidR="00553BA0" w:rsidRPr="00EA1A54" w:rsidRDefault="00B67805" w:rsidP="000E2254">
            <w:pPr>
              <w:widowControl w:val="0"/>
              <w:autoSpaceDE w:val="0"/>
            </w:pPr>
            <w:r>
              <w:t>Mar 2008</w:t>
            </w:r>
          </w:p>
        </w:tc>
      </w:tr>
      <w:tr w:rsidR="00553BA0" w:rsidRPr="00EA1A54" w14:paraId="015C70ED" w14:textId="77777777" w:rsidTr="00BD7D32">
        <w:trPr>
          <w:trHeight w:val="293"/>
        </w:trPr>
        <w:tc>
          <w:tcPr>
            <w:tcW w:w="3655" w:type="dxa"/>
          </w:tcPr>
          <w:p w14:paraId="42E1F108" w14:textId="77777777" w:rsidR="00553BA0" w:rsidRPr="00EA1A54" w:rsidRDefault="00553BA0" w:rsidP="000E2254">
            <w:pPr>
              <w:widowControl w:val="0"/>
              <w:autoSpaceDE w:val="0"/>
              <w:snapToGrid w:val="0"/>
              <w:rPr>
                <w:b/>
                <w:sz w:val="26"/>
                <w:szCs w:val="26"/>
              </w:rPr>
            </w:pPr>
            <w:r w:rsidRPr="00EA1A54">
              <w:t>B.Sc.</w:t>
            </w:r>
            <w:r w:rsidRPr="00EA1A54">
              <w:rPr>
                <w:sz w:val="26"/>
                <w:szCs w:val="26"/>
              </w:rPr>
              <w:t xml:space="preserve"> </w:t>
            </w:r>
            <w:r w:rsidRPr="00EA1A54">
              <w:rPr>
                <w:sz w:val="16"/>
                <w:szCs w:val="26"/>
              </w:rPr>
              <w:t>in Information Technology</w:t>
            </w:r>
          </w:p>
        </w:tc>
        <w:tc>
          <w:tcPr>
            <w:tcW w:w="3966" w:type="dxa"/>
          </w:tcPr>
          <w:p w14:paraId="70E88D74" w14:textId="184E676E" w:rsidR="00553BA0" w:rsidRPr="00EA1A54" w:rsidRDefault="00770A7D" w:rsidP="000E2254">
            <w:pPr>
              <w:widowControl w:val="0"/>
              <w:autoSpaceDE w:val="0"/>
              <w:snapToGrid w:val="0"/>
            </w:pPr>
            <w:r>
              <w:rPr>
                <w:b/>
              </w:rPr>
              <w:t xml:space="preserve">     </w:t>
            </w:r>
            <w:r w:rsidR="00553BA0" w:rsidRPr="00EA1A54">
              <w:rPr>
                <w:b/>
              </w:rPr>
              <w:t>University of Mumbai</w:t>
            </w:r>
          </w:p>
        </w:tc>
        <w:tc>
          <w:tcPr>
            <w:tcW w:w="2435" w:type="dxa"/>
          </w:tcPr>
          <w:p w14:paraId="24879B45" w14:textId="215A35D1" w:rsidR="00553BA0" w:rsidRPr="00EA1A54" w:rsidRDefault="00B67805" w:rsidP="000E2254">
            <w:pPr>
              <w:widowControl w:val="0"/>
              <w:autoSpaceDE w:val="0"/>
              <w:snapToGrid w:val="0"/>
            </w:pPr>
            <w:r>
              <w:t>Oct 2005</w:t>
            </w:r>
          </w:p>
        </w:tc>
      </w:tr>
    </w:tbl>
    <w:p w14:paraId="3CDE0110" w14:textId="32F9D098" w:rsidR="004F7655" w:rsidRDefault="004F7655">
      <w:pPr>
        <w:suppressAutoHyphens w:val="0"/>
        <w:rPr>
          <w:b/>
          <w:bCs/>
          <w:sz w:val="26"/>
          <w:szCs w:val="26"/>
          <w:u w:val="single"/>
        </w:rPr>
      </w:pPr>
    </w:p>
    <w:p w14:paraId="347513C7" w14:textId="77777777" w:rsidR="00683F4E" w:rsidRPr="00EA1A54" w:rsidRDefault="00683F4E">
      <w:pPr>
        <w:suppressAutoHyphens w:val="0"/>
        <w:rPr>
          <w:b/>
          <w:bCs/>
          <w:sz w:val="26"/>
          <w:szCs w:val="26"/>
          <w:u w:val="single"/>
        </w:rPr>
      </w:pPr>
    </w:p>
    <w:p w14:paraId="00F887E7" w14:textId="4C539092" w:rsidR="00553BA0" w:rsidRPr="00EA1A54" w:rsidRDefault="00553BA0" w:rsidP="00553BA0">
      <w:pPr>
        <w:suppressAutoHyphens w:val="0"/>
        <w:rPr>
          <w:b/>
          <w:bCs/>
          <w:sz w:val="26"/>
          <w:szCs w:val="26"/>
          <w:u w:val="single"/>
        </w:rPr>
      </w:pPr>
      <w:r w:rsidRPr="00EA1A54">
        <w:rPr>
          <w:b/>
          <w:bCs/>
          <w:sz w:val="26"/>
          <w:szCs w:val="26"/>
          <w:u w:val="single"/>
        </w:rPr>
        <w:t>Technical Skills</w:t>
      </w:r>
    </w:p>
    <w:p w14:paraId="59825E0A" w14:textId="77777777" w:rsidR="00553BA0" w:rsidRPr="00EA1A54" w:rsidRDefault="00553BA0" w:rsidP="00553BA0">
      <w:pPr>
        <w:suppressAutoHyphens w:val="0"/>
        <w:rPr>
          <w:b/>
          <w:bCs/>
          <w:sz w:val="12"/>
          <w:szCs w:val="12"/>
          <w:u w:val="single"/>
        </w:rPr>
      </w:pPr>
    </w:p>
    <w:tbl>
      <w:tblPr>
        <w:tblStyle w:val="TableGrid"/>
        <w:tblW w:w="10073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73"/>
      </w:tblGrid>
      <w:tr w:rsidR="000C702D" w:rsidRPr="00EA1A54" w14:paraId="2643667F" w14:textId="77777777" w:rsidTr="00F82332">
        <w:trPr>
          <w:trHeight w:val="295"/>
        </w:trPr>
        <w:tc>
          <w:tcPr>
            <w:tcW w:w="10073" w:type="dxa"/>
          </w:tcPr>
          <w:p w14:paraId="471FB3D9" w14:textId="5FB7565C" w:rsidR="002E0B2D" w:rsidRPr="002E0B2D" w:rsidRDefault="00911CD5" w:rsidP="00E60320">
            <w:pPr>
              <w:widowControl w:val="0"/>
              <w:autoSpaceDE w:val="0"/>
            </w:pPr>
            <w:r w:rsidRPr="00EA1A54">
              <w:rPr>
                <w:b/>
              </w:rPr>
              <w:t xml:space="preserve">Languages: </w:t>
            </w:r>
            <w:r w:rsidRPr="00EA1A54">
              <w:t xml:space="preserve">Python, </w:t>
            </w:r>
            <w:r w:rsidRPr="00EA1A54">
              <w:rPr>
                <w:bCs/>
                <w:sz w:val="26"/>
                <w:szCs w:val="26"/>
              </w:rPr>
              <w:t>JavaScript</w:t>
            </w:r>
            <w:r w:rsidR="00403D17">
              <w:rPr>
                <w:bCs/>
              </w:rPr>
              <w:t xml:space="preserve">, </w:t>
            </w:r>
            <w:r w:rsidRPr="00EA1A54">
              <w:t>TypeScript,</w:t>
            </w:r>
            <w:r w:rsidR="003822FF">
              <w:rPr>
                <w:bCs/>
                <w:sz w:val="26"/>
                <w:szCs w:val="26"/>
              </w:rPr>
              <w:t xml:space="preserve"> </w:t>
            </w:r>
          </w:p>
        </w:tc>
      </w:tr>
      <w:tr w:rsidR="000C702D" w:rsidRPr="00EA1A54" w14:paraId="459AFE7D" w14:textId="77777777" w:rsidTr="00F82332">
        <w:trPr>
          <w:trHeight w:val="295"/>
        </w:trPr>
        <w:tc>
          <w:tcPr>
            <w:tcW w:w="10073" w:type="dxa"/>
          </w:tcPr>
          <w:p w14:paraId="2A316FCE" w14:textId="485199AD" w:rsidR="002E0B2D" w:rsidRPr="002E0B2D" w:rsidRDefault="00B20F1B" w:rsidP="00E60320">
            <w:pPr>
              <w:widowControl w:val="0"/>
              <w:tabs>
                <w:tab w:val="left" w:pos="450"/>
              </w:tabs>
              <w:autoSpaceDE w:val="0"/>
            </w:pPr>
            <w:r w:rsidRPr="00EA1A54">
              <w:rPr>
                <w:b/>
              </w:rPr>
              <w:t>Frontend:</w:t>
            </w:r>
            <w:r w:rsidR="00050E94" w:rsidRPr="00EA1A54">
              <w:rPr>
                <w:b/>
              </w:rPr>
              <w:t xml:space="preserve"> </w:t>
            </w:r>
            <w:r w:rsidR="00050E94" w:rsidRPr="00EA1A54">
              <w:t>NodeJS, React, Vue.js, Next,js, Express, Tailwind, Webpac</w:t>
            </w:r>
            <w:r w:rsidR="002E0B2D">
              <w:t>k</w:t>
            </w:r>
          </w:p>
        </w:tc>
      </w:tr>
      <w:tr w:rsidR="00B20F1B" w:rsidRPr="00EA1A54" w14:paraId="5DF37918" w14:textId="77777777" w:rsidTr="00F82332">
        <w:trPr>
          <w:trHeight w:val="295"/>
        </w:trPr>
        <w:tc>
          <w:tcPr>
            <w:tcW w:w="10073" w:type="dxa"/>
          </w:tcPr>
          <w:p w14:paraId="13FCA285" w14:textId="2AEAD479" w:rsidR="00B20F1B" w:rsidRPr="00EA1A54" w:rsidRDefault="00B20F1B" w:rsidP="00096EA8">
            <w:pPr>
              <w:widowControl w:val="0"/>
              <w:tabs>
                <w:tab w:val="left" w:pos="450"/>
              </w:tabs>
              <w:autoSpaceDE w:val="0"/>
              <w:rPr>
                <w:b/>
              </w:rPr>
            </w:pPr>
            <w:r w:rsidRPr="00EA1A54">
              <w:rPr>
                <w:b/>
              </w:rPr>
              <w:t>Backend</w:t>
            </w:r>
            <w:r w:rsidR="005B33BE">
              <w:rPr>
                <w:b/>
              </w:rPr>
              <w:t xml:space="preserve"> &amp; D</w:t>
            </w:r>
            <w:r w:rsidR="00BD7D32">
              <w:rPr>
                <w:b/>
              </w:rPr>
              <w:t>B</w:t>
            </w:r>
            <w:r w:rsidRPr="00EA1A54">
              <w:rPr>
                <w:b/>
              </w:rPr>
              <w:t>:</w:t>
            </w:r>
            <w:r w:rsidR="00050E94" w:rsidRPr="00EA1A54">
              <w:t xml:space="preserve"> </w:t>
            </w:r>
            <w:r w:rsidR="005B33BE" w:rsidRPr="00EA1A54">
              <w:rPr>
                <w:bCs/>
              </w:rPr>
              <w:t>Django, Flask</w:t>
            </w:r>
            <w:r w:rsidR="00AE3705">
              <w:rPr>
                <w:bCs/>
              </w:rPr>
              <w:t xml:space="preserve">, </w:t>
            </w:r>
            <w:r w:rsidR="00C96100" w:rsidRPr="00C96100">
              <w:rPr>
                <w:bCs/>
              </w:rPr>
              <w:t>PostgreSQL</w:t>
            </w:r>
            <w:r w:rsidR="00C96100">
              <w:rPr>
                <w:bCs/>
              </w:rPr>
              <w:t xml:space="preserve">, </w:t>
            </w:r>
            <w:r w:rsidR="00050E94" w:rsidRPr="00EA1A54">
              <w:t xml:space="preserve">MYSQL, MongoDB, </w:t>
            </w:r>
            <w:r w:rsidR="003758A0" w:rsidRPr="00EA1A54">
              <w:rPr>
                <w:bCs/>
              </w:rPr>
              <w:t>Redis</w:t>
            </w:r>
          </w:p>
        </w:tc>
      </w:tr>
      <w:tr w:rsidR="00B20F1B" w:rsidRPr="00EA1A54" w14:paraId="40C42384" w14:textId="77777777" w:rsidTr="00F82332">
        <w:trPr>
          <w:trHeight w:val="295"/>
        </w:trPr>
        <w:tc>
          <w:tcPr>
            <w:tcW w:w="10073" w:type="dxa"/>
          </w:tcPr>
          <w:p w14:paraId="5501CA8B" w14:textId="60CD9876" w:rsidR="00B20F1B" w:rsidRPr="00EA1A54" w:rsidRDefault="00CF25DE" w:rsidP="00096EA8">
            <w:pPr>
              <w:widowControl w:val="0"/>
              <w:tabs>
                <w:tab w:val="left" w:pos="450"/>
              </w:tabs>
              <w:autoSpaceDE w:val="0"/>
              <w:rPr>
                <w:b/>
              </w:rPr>
            </w:pPr>
            <w:r w:rsidRPr="00EA1A54">
              <w:rPr>
                <w:b/>
              </w:rPr>
              <w:t>DevOps</w:t>
            </w:r>
            <w:r w:rsidR="007C134B">
              <w:rPr>
                <w:b/>
              </w:rPr>
              <w:t xml:space="preserve"> &amp; Cloud</w:t>
            </w:r>
            <w:r w:rsidRPr="00EA1A54">
              <w:rPr>
                <w:b/>
              </w:rPr>
              <w:t>:</w:t>
            </w:r>
            <w:r w:rsidR="00FA7A07" w:rsidRPr="00EA1A54">
              <w:t xml:space="preserve"> </w:t>
            </w:r>
            <w:r w:rsidR="007C134B" w:rsidRPr="007C134B">
              <w:t>AWS (EC2, Lambda, RDS, S3), Kubernetes, Docker, Terraform, Jenkins, Kafka</w:t>
            </w:r>
          </w:p>
        </w:tc>
      </w:tr>
      <w:tr w:rsidR="00CF25DE" w:rsidRPr="00EA1A54" w14:paraId="0990973B" w14:textId="77777777" w:rsidTr="00F82332">
        <w:trPr>
          <w:trHeight w:val="295"/>
        </w:trPr>
        <w:tc>
          <w:tcPr>
            <w:tcW w:w="10073" w:type="dxa"/>
          </w:tcPr>
          <w:p w14:paraId="6825B4A9" w14:textId="50BA4AFB" w:rsidR="00CF25DE" w:rsidRPr="00EA1A54" w:rsidRDefault="00050E94" w:rsidP="00096EA8">
            <w:pPr>
              <w:widowControl w:val="0"/>
              <w:tabs>
                <w:tab w:val="left" w:pos="450"/>
              </w:tabs>
              <w:autoSpaceDE w:val="0"/>
              <w:rPr>
                <w:b/>
              </w:rPr>
            </w:pPr>
            <w:r w:rsidRPr="00EA1A54">
              <w:rPr>
                <w:b/>
                <w:bCs/>
              </w:rPr>
              <w:t xml:space="preserve">Testing: </w:t>
            </w:r>
            <w:r w:rsidRPr="00EA1A54">
              <w:rPr>
                <w:bCs/>
              </w:rPr>
              <w:t>TDD</w:t>
            </w:r>
            <w:r w:rsidR="00224911">
              <w:rPr>
                <w:bCs/>
              </w:rPr>
              <w:t>/</w:t>
            </w:r>
            <w:r w:rsidRPr="00EA1A54">
              <w:rPr>
                <w:bCs/>
              </w:rPr>
              <w:t xml:space="preserve">BDD, </w:t>
            </w:r>
            <w:r w:rsidR="00A3375B">
              <w:rPr>
                <w:bCs/>
              </w:rPr>
              <w:t xml:space="preserve">PyTest, </w:t>
            </w:r>
            <w:r w:rsidRPr="00EA1A54">
              <w:rPr>
                <w:bCs/>
              </w:rPr>
              <w:t>Selenium, Jasmine, Karma, Mocha, Chai, Zombie.js</w:t>
            </w:r>
          </w:p>
        </w:tc>
      </w:tr>
      <w:tr w:rsidR="00991B58" w:rsidRPr="00EA1A54" w14:paraId="4A4395ED" w14:textId="77777777" w:rsidTr="00F82332">
        <w:trPr>
          <w:trHeight w:val="295"/>
        </w:trPr>
        <w:tc>
          <w:tcPr>
            <w:tcW w:w="10073" w:type="dxa"/>
          </w:tcPr>
          <w:p w14:paraId="36C8A3E0" w14:textId="4E79F629" w:rsidR="00991B58" w:rsidRPr="00EA1A54" w:rsidRDefault="00921AE5" w:rsidP="00096EA8">
            <w:pPr>
              <w:widowControl w:val="0"/>
              <w:tabs>
                <w:tab w:val="left" w:pos="450"/>
              </w:tabs>
              <w:autoSpaceDE w:val="0"/>
              <w:rPr>
                <w:b/>
                <w:bCs/>
              </w:rPr>
            </w:pPr>
            <w:r>
              <w:rPr>
                <w:b/>
                <w:bCs/>
              </w:rPr>
              <w:t xml:space="preserve">Other Expertise: </w:t>
            </w:r>
            <w:bookmarkStart w:id="3" w:name="DDE_LINK2"/>
            <w:r w:rsidRPr="00EA1A54">
              <w:rPr>
                <w:bCs/>
                <w:sz w:val="26"/>
                <w:szCs w:val="26"/>
              </w:rPr>
              <w:t>JAVA</w:t>
            </w:r>
            <w:bookmarkEnd w:id="3"/>
            <w:r>
              <w:rPr>
                <w:bCs/>
              </w:rPr>
              <w:t xml:space="preserve">, </w:t>
            </w:r>
            <w:r w:rsidRPr="00EA1A54">
              <w:t>PHP</w:t>
            </w:r>
            <w:r>
              <w:t xml:space="preserve">, </w:t>
            </w:r>
            <w:r w:rsidRPr="00EA1A54">
              <w:rPr>
                <w:bCs/>
              </w:rPr>
              <w:t>Symfony, Laravel, Spring</w:t>
            </w:r>
            <w:r>
              <w:rPr>
                <w:bCs/>
              </w:rPr>
              <w:t>, PHPUnit</w:t>
            </w:r>
          </w:p>
        </w:tc>
      </w:tr>
    </w:tbl>
    <w:p w14:paraId="6D0F9384" w14:textId="77777777" w:rsidR="00E4100D" w:rsidRDefault="00E4100D" w:rsidP="00737F3A">
      <w:pPr>
        <w:suppressAutoHyphens w:val="0"/>
        <w:rPr>
          <w:b/>
          <w:bCs/>
          <w:sz w:val="26"/>
          <w:szCs w:val="26"/>
        </w:rPr>
      </w:pPr>
    </w:p>
    <w:p w14:paraId="54CD8501" w14:textId="77777777" w:rsidR="00D16B4B" w:rsidRPr="00EA1A54" w:rsidRDefault="00D16B4B" w:rsidP="00737F3A">
      <w:pPr>
        <w:suppressAutoHyphens w:val="0"/>
        <w:rPr>
          <w:b/>
          <w:bCs/>
          <w:sz w:val="26"/>
          <w:szCs w:val="26"/>
        </w:rPr>
      </w:pPr>
    </w:p>
    <w:p w14:paraId="77A15484" w14:textId="164CD649" w:rsidR="00622797" w:rsidRPr="00AB3373" w:rsidRDefault="000E5B26" w:rsidP="00737F3A">
      <w:pPr>
        <w:suppressAutoHyphens w:val="0"/>
        <w:rPr>
          <w:b/>
          <w:bCs/>
          <w:sz w:val="26"/>
          <w:szCs w:val="26"/>
          <w:u w:val="single"/>
        </w:rPr>
      </w:pPr>
      <w:r w:rsidRPr="00AB3373">
        <w:rPr>
          <w:b/>
          <w:bCs/>
          <w:sz w:val="26"/>
          <w:szCs w:val="26"/>
          <w:u w:val="single"/>
        </w:rPr>
        <w:t>Key Projects</w:t>
      </w:r>
    </w:p>
    <w:p w14:paraId="158E7C8C" w14:textId="6C1E3B41" w:rsidR="000B2C9F" w:rsidRDefault="000B2C9F" w:rsidP="00737F3A">
      <w:pPr>
        <w:suppressAutoHyphens w:val="0"/>
      </w:pPr>
      <w:r>
        <w:t xml:space="preserve">A selection of mission-critical </w:t>
      </w:r>
      <w:r w:rsidR="00232BA3">
        <w:t xml:space="preserve">and public-facing </w:t>
      </w:r>
      <w:r>
        <w:t>projects from my professional portfolio</w:t>
      </w:r>
    </w:p>
    <w:p w14:paraId="5CA11441" w14:textId="77777777" w:rsidR="000B2C9F" w:rsidRPr="000B2C9F" w:rsidRDefault="000B2C9F" w:rsidP="00737F3A">
      <w:pPr>
        <w:suppressAutoHyphens w:val="0"/>
      </w:pPr>
    </w:p>
    <w:p w14:paraId="5C31F11C" w14:textId="7708CF31" w:rsidR="000B690C" w:rsidRPr="00AB3373" w:rsidRDefault="00FB792D" w:rsidP="000640AD">
      <w:pPr>
        <w:pStyle w:val="ListParagraph"/>
        <w:numPr>
          <w:ilvl w:val="0"/>
          <w:numId w:val="37"/>
        </w:numPr>
        <w:suppressAutoHyphens w:val="0"/>
        <w:rPr>
          <w:sz w:val="26"/>
          <w:szCs w:val="26"/>
        </w:rPr>
      </w:pPr>
      <w:r w:rsidRPr="00AB3373">
        <w:rPr>
          <w:sz w:val="26"/>
          <w:szCs w:val="26"/>
        </w:rPr>
        <w:t>Home</w:t>
      </w:r>
      <w:r w:rsidR="006260A5" w:rsidRPr="00AB3373">
        <w:rPr>
          <w:sz w:val="26"/>
          <w:szCs w:val="26"/>
        </w:rPr>
        <w:t xml:space="preserve"> </w:t>
      </w:r>
      <w:r w:rsidRPr="00AB3373">
        <w:rPr>
          <w:sz w:val="26"/>
          <w:szCs w:val="26"/>
        </w:rPr>
        <w:t>Office</w:t>
      </w:r>
    </w:p>
    <w:p w14:paraId="3650C728" w14:textId="3091888D" w:rsidR="00304B96" w:rsidRPr="00AB3373" w:rsidRDefault="00304B96" w:rsidP="00E10261">
      <w:pPr>
        <w:pStyle w:val="ListParagraph"/>
        <w:numPr>
          <w:ilvl w:val="1"/>
          <w:numId w:val="37"/>
        </w:numPr>
        <w:suppressAutoHyphens w:val="0"/>
        <w:spacing w:before="100" w:beforeAutospacing="1" w:after="100" w:afterAutospacing="1"/>
        <w:rPr>
          <w:lang w:val="en-GB" w:eastAsia="en-GB"/>
        </w:rPr>
      </w:pPr>
      <w:r w:rsidRPr="00304B96">
        <w:rPr>
          <w:rFonts w:ascii="Apple Color Emoji" w:hAnsi="Apple Color Emoji" w:cs="Apple Color Emoji"/>
          <w:lang w:val="en-GB" w:eastAsia="en-GB"/>
        </w:rPr>
        <w:t>✈️</w:t>
      </w:r>
      <w:r w:rsidRPr="00304B96">
        <w:rPr>
          <w:lang w:val="en-GB" w:eastAsia="en-GB"/>
        </w:rPr>
        <w:t xml:space="preserve"> </w:t>
      </w:r>
      <w:r w:rsidRPr="00AB3373">
        <w:rPr>
          <w:lang w:val="en-GB" w:eastAsia="en-GB"/>
        </w:rPr>
        <w:t>General Aviation Information Tool</w:t>
      </w:r>
      <w:r w:rsidR="005D2EAE">
        <w:rPr>
          <w:lang w:val="en-GB" w:eastAsia="en-GB"/>
        </w:rPr>
        <w:t xml:space="preserve"> </w:t>
      </w:r>
      <w:r w:rsidR="005D3923">
        <w:rPr>
          <w:lang w:val="en-GB" w:eastAsia="en-GB"/>
        </w:rPr>
        <w:t>–</w:t>
      </w:r>
      <w:r w:rsidR="005D2EAE">
        <w:rPr>
          <w:lang w:val="en-GB" w:eastAsia="en-GB"/>
        </w:rPr>
        <w:t xml:space="preserve"> </w:t>
      </w:r>
      <w:r w:rsidR="008A1D32" w:rsidRPr="008A1D32">
        <w:rPr>
          <w:lang w:val="en-GB" w:eastAsia="en-GB"/>
        </w:rPr>
        <w:t>Architected a high-throughput data ingestion engine using Python and AWS Lambda, enabling the real-time processing of 1M+ records per hour and reducing data latency by 40%.</w:t>
      </w:r>
    </w:p>
    <w:p w14:paraId="53F51F53" w14:textId="177F9D19" w:rsidR="00304B96" w:rsidRPr="00AB3373" w:rsidRDefault="00304B96" w:rsidP="00E10261">
      <w:pPr>
        <w:pStyle w:val="ListParagraph"/>
        <w:numPr>
          <w:ilvl w:val="1"/>
          <w:numId w:val="37"/>
        </w:numPr>
        <w:suppressAutoHyphens w:val="0"/>
        <w:spacing w:before="100" w:beforeAutospacing="1" w:after="100" w:afterAutospacing="1"/>
        <w:rPr>
          <w:lang w:val="en-GB" w:eastAsia="en-GB"/>
        </w:rPr>
      </w:pPr>
      <w:r w:rsidRPr="00AB3373">
        <w:rPr>
          <w:rFonts w:ascii="Apple Color Emoji" w:hAnsi="Apple Color Emoji" w:cs="Apple Color Emoji"/>
          <w:lang w:val="en-GB" w:eastAsia="en-GB"/>
        </w:rPr>
        <w:t>🧪</w:t>
      </w:r>
      <w:r w:rsidRPr="00AB3373">
        <w:rPr>
          <w:lang w:val="en-GB" w:eastAsia="en-GB"/>
        </w:rPr>
        <w:t xml:space="preserve"> Chemical Reporting System</w:t>
      </w:r>
      <w:r w:rsidR="00AE2AEA">
        <w:rPr>
          <w:lang w:val="en-GB" w:eastAsia="en-GB"/>
        </w:rPr>
        <w:t xml:space="preserve"> – </w:t>
      </w:r>
      <w:r w:rsidR="008A1D32">
        <w:rPr>
          <w:lang w:val="en-GB" w:eastAsia="en-GB"/>
        </w:rPr>
        <w:t>Worked on a</w:t>
      </w:r>
      <w:r w:rsidR="00AE2AEA">
        <w:rPr>
          <w:lang w:val="en-GB" w:eastAsia="en-GB"/>
        </w:rPr>
        <w:t xml:space="preserve">pplication to allow </w:t>
      </w:r>
      <w:r w:rsidR="003C4A8E">
        <w:rPr>
          <w:lang w:val="en-GB" w:eastAsia="en-GB"/>
        </w:rPr>
        <w:t>retailers to report suspicious purchases</w:t>
      </w:r>
      <w:r w:rsidR="002644B3">
        <w:rPr>
          <w:lang w:val="en-GB" w:eastAsia="en-GB"/>
        </w:rPr>
        <w:t>.</w:t>
      </w:r>
    </w:p>
    <w:p w14:paraId="7DBF8C2A" w14:textId="63D0C6B4" w:rsidR="00304B96" w:rsidRPr="00AB3373" w:rsidRDefault="00304B96" w:rsidP="00E10261">
      <w:pPr>
        <w:pStyle w:val="ListParagraph"/>
        <w:numPr>
          <w:ilvl w:val="1"/>
          <w:numId w:val="37"/>
        </w:numPr>
        <w:suppressAutoHyphens w:val="0"/>
        <w:spacing w:before="100" w:beforeAutospacing="1" w:after="100" w:afterAutospacing="1"/>
        <w:rPr>
          <w:lang w:val="en-GB" w:eastAsia="en-GB"/>
        </w:rPr>
      </w:pPr>
      <w:r w:rsidRPr="00AB3373">
        <w:rPr>
          <w:rFonts w:ascii="Apple Color Emoji" w:hAnsi="Apple Color Emoji" w:cs="Apple Color Emoji"/>
          <w:lang w:val="en-GB" w:eastAsia="en-GB"/>
        </w:rPr>
        <w:t>🚛</w:t>
      </w:r>
      <w:r w:rsidRPr="00AB3373">
        <w:rPr>
          <w:lang w:val="en-GB" w:eastAsia="en-GB"/>
        </w:rPr>
        <w:t xml:space="preserve"> Carrier Reporting Tool</w:t>
      </w:r>
      <w:r w:rsidR="002644B3">
        <w:rPr>
          <w:lang w:val="en-GB" w:eastAsia="en-GB"/>
        </w:rPr>
        <w:t xml:space="preserve"> – </w:t>
      </w:r>
      <w:r w:rsidR="00596F1B">
        <w:rPr>
          <w:lang w:val="en-GB" w:eastAsia="en-GB"/>
        </w:rPr>
        <w:t>Enabled c</w:t>
      </w:r>
      <w:r w:rsidR="002644B3">
        <w:rPr>
          <w:lang w:val="en-GB" w:eastAsia="en-GB"/>
        </w:rPr>
        <w:t>ommunicat</w:t>
      </w:r>
      <w:r w:rsidR="00596F1B">
        <w:rPr>
          <w:lang w:val="en-GB" w:eastAsia="en-GB"/>
        </w:rPr>
        <w:t>ion</w:t>
      </w:r>
      <w:r w:rsidR="002644B3">
        <w:rPr>
          <w:lang w:val="en-GB" w:eastAsia="en-GB"/>
        </w:rPr>
        <w:t xml:space="preserve"> with carriers </w:t>
      </w:r>
      <w:r w:rsidR="004C54FA">
        <w:rPr>
          <w:lang w:val="en-GB" w:eastAsia="en-GB"/>
        </w:rPr>
        <w:t>secure</w:t>
      </w:r>
      <w:r w:rsidR="004A79A9">
        <w:rPr>
          <w:lang w:val="en-GB" w:eastAsia="en-GB"/>
        </w:rPr>
        <w:t xml:space="preserve"> and up to 60% faster</w:t>
      </w:r>
      <w:r w:rsidR="00C95C45">
        <w:rPr>
          <w:lang w:val="en-GB" w:eastAsia="en-GB"/>
        </w:rPr>
        <w:t xml:space="preserve"> with automated pipelines.</w:t>
      </w:r>
    </w:p>
    <w:p w14:paraId="016F3A2C" w14:textId="1C93AAA8" w:rsidR="00304B96" w:rsidRPr="00AB3373" w:rsidRDefault="00304B96" w:rsidP="00E10261">
      <w:pPr>
        <w:pStyle w:val="ListParagraph"/>
        <w:numPr>
          <w:ilvl w:val="1"/>
          <w:numId w:val="37"/>
        </w:numPr>
        <w:suppressAutoHyphens w:val="0"/>
        <w:spacing w:before="100" w:beforeAutospacing="1" w:after="100" w:afterAutospacing="1"/>
        <w:rPr>
          <w:lang w:val="en-GB" w:eastAsia="en-GB"/>
        </w:rPr>
      </w:pPr>
      <w:r w:rsidRPr="00AB3373">
        <w:rPr>
          <w:rFonts w:ascii="Apple Color Emoji" w:hAnsi="Apple Color Emoji" w:cs="Apple Color Emoji"/>
          <w:lang w:val="en-GB" w:eastAsia="en-GB"/>
        </w:rPr>
        <w:t>📊</w:t>
      </w:r>
      <w:r w:rsidRPr="00AB3373">
        <w:rPr>
          <w:lang w:val="en-GB" w:eastAsia="en-GB"/>
        </w:rPr>
        <w:t xml:space="preserve"> Business Data Manager</w:t>
      </w:r>
      <w:r w:rsidR="004C54FA">
        <w:rPr>
          <w:lang w:val="en-GB" w:eastAsia="en-GB"/>
        </w:rPr>
        <w:t xml:space="preserve"> – </w:t>
      </w:r>
      <w:r w:rsidR="00391541">
        <w:rPr>
          <w:lang w:val="en-GB" w:eastAsia="en-GB"/>
        </w:rPr>
        <w:t>Acts as a s</w:t>
      </w:r>
      <w:r w:rsidR="004C54FA">
        <w:rPr>
          <w:lang w:val="en-GB" w:eastAsia="en-GB"/>
        </w:rPr>
        <w:t>ingle</w:t>
      </w:r>
      <w:r w:rsidR="00391541">
        <w:rPr>
          <w:lang w:val="en-GB" w:eastAsia="en-GB"/>
        </w:rPr>
        <w:t xml:space="preserve"> truth for data source for various different </w:t>
      </w:r>
      <w:r w:rsidR="00DD624E">
        <w:rPr>
          <w:lang w:val="en-GB" w:eastAsia="en-GB"/>
        </w:rPr>
        <w:t>types of data and also gives control to manage it.</w:t>
      </w:r>
    </w:p>
    <w:p w14:paraId="68D76459" w14:textId="16184B34" w:rsidR="001E4224" w:rsidRPr="00AB3373" w:rsidRDefault="00A30254" w:rsidP="001E4224">
      <w:pPr>
        <w:pStyle w:val="ListParagraph"/>
        <w:numPr>
          <w:ilvl w:val="0"/>
          <w:numId w:val="37"/>
        </w:numPr>
        <w:suppressAutoHyphens w:val="0"/>
        <w:rPr>
          <w:sz w:val="26"/>
          <w:szCs w:val="26"/>
        </w:rPr>
      </w:pPr>
      <w:r w:rsidRPr="00AB3373">
        <w:rPr>
          <w:rFonts w:ascii="Apple Color Emoji" w:hAnsi="Apple Color Emoji" w:cs="Apple Color Emoji"/>
        </w:rPr>
        <w:t>🗺️</w:t>
      </w:r>
      <w:r w:rsidRPr="00AB3373">
        <w:t xml:space="preserve"> </w:t>
      </w:r>
      <w:r w:rsidRPr="00AB3373">
        <w:rPr>
          <w:rStyle w:val="Strong"/>
          <w:b w:val="0"/>
          <w:bCs w:val="0"/>
        </w:rPr>
        <w:t xml:space="preserve">OS Maps </w:t>
      </w:r>
      <w:r w:rsidR="001E4224" w:rsidRPr="00AB3373">
        <w:rPr>
          <w:b/>
          <w:bCs/>
          <w:sz w:val="26"/>
          <w:szCs w:val="26"/>
        </w:rPr>
        <w:t>-</w:t>
      </w:r>
      <w:r w:rsidR="001E4224" w:rsidRPr="00AB3373">
        <w:t xml:space="preserve"> https://shop.ordnancesurvey.co.uk/custom-made/</w:t>
      </w:r>
    </w:p>
    <w:p w14:paraId="716A7C85" w14:textId="3D88CDD1" w:rsidR="0027633D" w:rsidRPr="00AB3373" w:rsidRDefault="00A30254" w:rsidP="0027633D">
      <w:pPr>
        <w:pStyle w:val="ListParagraph"/>
        <w:numPr>
          <w:ilvl w:val="0"/>
          <w:numId w:val="37"/>
        </w:numPr>
        <w:suppressAutoHyphens w:val="0"/>
        <w:rPr>
          <w:sz w:val="26"/>
          <w:szCs w:val="26"/>
        </w:rPr>
      </w:pPr>
      <w:r w:rsidRPr="00AB3373">
        <w:rPr>
          <w:rFonts w:ascii="Apple Color Emoji" w:hAnsi="Apple Color Emoji" w:cs="Apple Color Emoji"/>
          <w:b/>
          <w:bCs/>
        </w:rPr>
        <w:t>💸</w:t>
      </w:r>
      <w:r w:rsidRPr="00AB3373">
        <w:rPr>
          <w:b/>
          <w:bCs/>
        </w:rPr>
        <w:t xml:space="preserve"> </w:t>
      </w:r>
      <w:r w:rsidRPr="00AB3373">
        <w:rPr>
          <w:rStyle w:val="Strong"/>
          <w:b w:val="0"/>
          <w:bCs w:val="0"/>
        </w:rPr>
        <w:t xml:space="preserve">Elevate </w:t>
      </w:r>
      <w:r w:rsidR="00AB3373" w:rsidRPr="00AB3373">
        <w:rPr>
          <w:b/>
          <w:bCs/>
          <w:sz w:val="26"/>
          <w:szCs w:val="26"/>
        </w:rPr>
        <w:t xml:space="preserve">– </w:t>
      </w:r>
      <w:r w:rsidR="00AB3373" w:rsidRPr="00AB3373">
        <w:rPr>
          <w:sz w:val="26"/>
          <w:szCs w:val="26"/>
        </w:rPr>
        <w:t>Sunny -</w:t>
      </w:r>
      <w:r w:rsidR="006E1E83" w:rsidRPr="00AB3373">
        <w:rPr>
          <w:sz w:val="26"/>
          <w:szCs w:val="26"/>
        </w:rPr>
        <w:t xml:space="preserve"> https://sunny.co.uk/</w:t>
      </w:r>
    </w:p>
    <w:p w14:paraId="203F4541" w14:textId="77777777" w:rsidR="00D16B4B" w:rsidRDefault="00D16B4B" w:rsidP="00B659E7">
      <w:pPr>
        <w:suppressAutoHyphens w:val="0"/>
        <w:rPr>
          <w:b/>
          <w:bCs/>
          <w:sz w:val="26"/>
          <w:szCs w:val="26"/>
          <w:u w:val="single"/>
        </w:rPr>
      </w:pPr>
    </w:p>
    <w:p w14:paraId="57F94D43" w14:textId="77777777" w:rsidR="00CC2596" w:rsidRDefault="00CC2596" w:rsidP="00B659E7">
      <w:pPr>
        <w:suppressAutoHyphens w:val="0"/>
        <w:rPr>
          <w:b/>
          <w:bCs/>
          <w:sz w:val="26"/>
          <w:szCs w:val="26"/>
          <w:u w:val="single"/>
        </w:rPr>
      </w:pPr>
    </w:p>
    <w:p w14:paraId="300B4499" w14:textId="5A305B91" w:rsidR="00B04B29" w:rsidRDefault="00B04B29">
      <w:pPr>
        <w:suppressAutoHyphens w:val="0"/>
        <w:rPr>
          <w:b/>
          <w:bCs/>
          <w:sz w:val="26"/>
          <w:szCs w:val="26"/>
          <w:u w:val="single"/>
        </w:rPr>
      </w:pPr>
    </w:p>
    <w:p w14:paraId="42556F40" w14:textId="62EB349B" w:rsidR="002000C7" w:rsidRDefault="004D21FD" w:rsidP="00B659E7">
      <w:pPr>
        <w:suppressAutoHyphens w:val="0"/>
        <w:rPr>
          <w:b/>
          <w:bCs/>
          <w:sz w:val="26"/>
          <w:szCs w:val="26"/>
          <w:u w:val="single"/>
        </w:rPr>
      </w:pPr>
      <w:r w:rsidRPr="00EA1A54">
        <w:rPr>
          <w:b/>
          <w:bCs/>
          <w:sz w:val="26"/>
          <w:szCs w:val="26"/>
          <w:u w:val="single"/>
        </w:rPr>
        <w:t>Professional Career Details</w:t>
      </w:r>
      <w:r w:rsidR="000F02A4" w:rsidRPr="00EA1A54">
        <w:rPr>
          <w:b/>
          <w:bCs/>
          <w:sz w:val="26"/>
          <w:szCs w:val="26"/>
          <w:u w:val="single"/>
        </w:rPr>
        <w:t>:</w:t>
      </w:r>
    </w:p>
    <w:p w14:paraId="703B0432" w14:textId="77777777" w:rsidR="002000C7" w:rsidRPr="00EA1A54" w:rsidRDefault="002000C7" w:rsidP="00B659E7">
      <w:pPr>
        <w:suppressAutoHyphens w:val="0"/>
        <w:rPr>
          <w:b/>
          <w:bCs/>
          <w:sz w:val="26"/>
          <w:szCs w:val="26"/>
          <w:u w:val="single"/>
        </w:rPr>
      </w:pPr>
    </w:p>
    <w:p w14:paraId="353C6FF1" w14:textId="0227394D" w:rsidR="004513FC" w:rsidRPr="00B00AD5" w:rsidRDefault="00492037" w:rsidP="004513FC">
      <w:pPr>
        <w:suppressAutoHyphens w:val="0"/>
        <w:spacing w:before="100" w:beforeAutospacing="1" w:after="100" w:afterAutospacing="1"/>
        <w:rPr>
          <w:i/>
          <w:iCs/>
          <w:sz w:val="22"/>
          <w:szCs w:val="22"/>
          <w:lang w:val="en-GB" w:eastAsia="en-GB"/>
        </w:rPr>
      </w:pPr>
      <w:r>
        <w:rPr>
          <w:b/>
          <w:bCs/>
          <w:lang w:val="en-GB" w:eastAsia="en-GB"/>
        </w:rPr>
        <w:t>Crown Commercial Services</w:t>
      </w:r>
      <w:r w:rsidR="004513FC" w:rsidRPr="00A9613E">
        <w:rPr>
          <w:lang w:val="en-GB" w:eastAsia="en-GB"/>
        </w:rPr>
        <w:t xml:space="preserve"> – </w:t>
      </w:r>
      <w:r w:rsidR="004513FC" w:rsidRPr="00A9613E">
        <w:rPr>
          <w:i/>
          <w:iCs/>
          <w:lang w:val="en-GB" w:eastAsia="en-GB"/>
        </w:rPr>
        <w:t xml:space="preserve">London, UK </w:t>
      </w:r>
      <w:r>
        <w:rPr>
          <w:i/>
          <w:iCs/>
          <w:lang w:val="en-GB" w:eastAsia="en-GB"/>
        </w:rPr>
        <w:t>Feb</w:t>
      </w:r>
      <w:r w:rsidR="004513FC" w:rsidRPr="00A9613E">
        <w:rPr>
          <w:i/>
          <w:iCs/>
          <w:lang w:val="en-GB" w:eastAsia="en-GB"/>
        </w:rPr>
        <w:t xml:space="preserve"> </w:t>
      </w:r>
      <w:r>
        <w:rPr>
          <w:i/>
          <w:iCs/>
          <w:lang w:val="en-GB" w:eastAsia="en-GB"/>
        </w:rPr>
        <w:t>2026</w:t>
      </w:r>
      <w:r w:rsidR="004513FC" w:rsidRPr="00A9613E">
        <w:rPr>
          <w:i/>
          <w:iCs/>
          <w:lang w:val="en-GB" w:eastAsia="en-GB"/>
        </w:rPr>
        <w:t xml:space="preserve"> – </w:t>
      </w:r>
      <w:r>
        <w:rPr>
          <w:i/>
          <w:iCs/>
          <w:lang w:val="en-GB" w:eastAsia="en-GB"/>
        </w:rPr>
        <w:t>Current*</w:t>
      </w:r>
      <w:r w:rsidR="004513FC" w:rsidRPr="00A9613E">
        <w:rPr>
          <w:i/>
          <w:iCs/>
          <w:sz w:val="22"/>
          <w:szCs w:val="22"/>
          <w:lang w:val="en-GB" w:eastAsia="en-GB"/>
        </w:rPr>
        <w:br/>
      </w:r>
      <w:r w:rsidR="004513FC" w:rsidRPr="00B00AD5">
        <w:rPr>
          <w:b/>
          <w:bCs/>
          <w:sz w:val="16"/>
          <w:szCs w:val="16"/>
          <w:lang w:val="en-GB" w:eastAsia="en-GB"/>
        </w:rPr>
        <w:t xml:space="preserve">Lead Developer / </w:t>
      </w:r>
      <w:r w:rsidR="00D76496">
        <w:rPr>
          <w:b/>
          <w:bCs/>
          <w:sz w:val="16"/>
          <w:szCs w:val="16"/>
          <w:lang w:val="en-GB" w:eastAsia="en-GB"/>
        </w:rPr>
        <w:t>Senior Python Developer</w:t>
      </w:r>
    </w:p>
    <w:p w14:paraId="6A9F41B2" w14:textId="3B65342F" w:rsidR="004513FC" w:rsidRPr="00EA1A54" w:rsidRDefault="004513FC" w:rsidP="004513FC">
      <w:pPr>
        <w:suppressAutoHyphens w:val="0"/>
        <w:spacing w:beforeAutospacing="1" w:after="100" w:afterAutospacing="1"/>
        <w:rPr>
          <w:lang w:val="en-GB" w:eastAsia="en-GB"/>
        </w:rPr>
      </w:pPr>
      <w:r w:rsidRPr="00EA1A54">
        <w:rPr>
          <w:rStyle w:val="Strong"/>
        </w:rPr>
        <w:t>Technologies:</w:t>
      </w:r>
      <w:r w:rsidRPr="00EA1A54">
        <w:t xml:space="preserve"> </w:t>
      </w:r>
      <w:r w:rsidR="002306DF" w:rsidRPr="00EA1A54">
        <w:t>AWS, Python</w:t>
      </w:r>
      <w:r w:rsidRPr="00EA1A54">
        <w:t xml:space="preserve">, </w:t>
      </w:r>
      <w:r w:rsidR="00FA775C">
        <w:t xml:space="preserve">Flask, </w:t>
      </w:r>
      <w:r w:rsidRPr="00EA1A54">
        <w:t xml:space="preserve">Node.js, </w:t>
      </w:r>
      <w:r w:rsidR="005D6E8E">
        <w:t xml:space="preserve">Typescript, </w:t>
      </w:r>
      <w:r w:rsidRPr="00EA1A54">
        <w:t>React, PostgreSQL, CI/CD (Jenkins), RESTful APIs, Mocha, JIRA, Git, SonarQube, VirtualBox, Artifactory, TDD, BDD</w:t>
      </w:r>
      <w:r>
        <w:t>, GDS Delivery Framework</w:t>
      </w:r>
    </w:p>
    <w:p w14:paraId="54BE97D2" w14:textId="499BE1CD" w:rsidR="004513FC" w:rsidRDefault="000E5A08" w:rsidP="003F7E29">
      <w:pPr>
        <w:suppressAutoHyphens w:val="0"/>
        <w:spacing w:before="100" w:beforeAutospacing="1" w:after="100" w:afterAutospacing="1"/>
        <w:rPr>
          <w:b/>
          <w:bCs/>
          <w:lang w:val="en-GB" w:eastAsia="en-GB"/>
        </w:rPr>
      </w:pPr>
      <w:r>
        <w:rPr>
          <w:lang w:val="en-GB" w:eastAsia="en-GB"/>
        </w:rPr>
        <w:t>Came in to help with rebranding of CCS Crown Commercial Services to Government Commercial Agency</w:t>
      </w:r>
      <w:r w:rsidR="0065671D">
        <w:rPr>
          <w:lang w:val="en-GB" w:eastAsia="en-GB"/>
        </w:rPr>
        <w:t xml:space="preserve">. This task involves </w:t>
      </w:r>
      <w:r w:rsidR="00AA3344">
        <w:rPr>
          <w:lang w:val="en-GB" w:eastAsia="en-GB"/>
        </w:rPr>
        <w:t xml:space="preserve">making deep changes into a huge codebase spanning </w:t>
      </w:r>
      <w:r w:rsidR="009B6248">
        <w:rPr>
          <w:lang w:val="en-GB" w:eastAsia="en-GB"/>
        </w:rPr>
        <w:t xml:space="preserve">up to 30 different repositories (Projects). This is the backbone of all the </w:t>
      </w:r>
      <w:r w:rsidR="00E10E99">
        <w:rPr>
          <w:lang w:val="en-GB" w:eastAsia="en-GB"/>
        </w:rPr>
        <w:t>government frameworks available for suppliers.</w:t>
      </w:r>
      <w:r w:rsidR="0063785B">
        <w:rPr>
          <w:lang w:val="en-GB" w:eastAsia="en-GB"/>
        </w:rPr>
        <w:br/>
      </w:r>
    </w:p>
    <w:p w14:paraId="2690E8A9" w14:textId="77777777" w:rsidR="002000C7" w:rsidRDefault="002000C7" w:rsidP="003F7E29">
      <w:pPr>
        <w:suppressAutoHyphens w:val="0"/>
        <w:spacing w:before="100" w:beforeAutospacing="1" w:after="100" w:afterAutospacing="1"/>
        <w:rPr>
          <w:b/>
          <w:bCs/>
          <w:lang w:val="en-GB" w:eastAsia="en-GB"/>
        </w:rPr>
      </w:pPr>
    </w:p>
    <w:p w14:paraId="4C4F8696" w14:textId="231CE52E" w:rsidR="00B00AD5" w:rsidRPr="00B00AD5" w:rsidRDefault="003F7E29" w:rsidP="003F7E29">
      <w:pPr>
        <w:suppressAutoHyphens w:val="0"/>
        <w:spacing w:before="100" w:beforeAutospacing="1" w:after="100" w:afterAutospacing="1"/>
        <w:rPr>
          <w:i/>
          <w:iCs/>
          <w:sz w:val="22"/>
          <w:szCs w:val="22"/>
          <w:lang w:val="en-GB" w:eastAsia="en-GB"/>
        </w:rPr>
      </w:pPr>
      <w:r w:rsidRPr="00A9613E">
        <w:rPr>
          <w:b/>
          <w:bCs/>
          <w:lang w:val="en-GB" w:eastAsia="en-GB"/>
        </w:rPr>
        <w:t>UK Home Office</w:t>
      </w:r>
      <w:r w:rsidRPr="00A9613E">
        <w:rPr>
          <w:lang w:val="en-GB" w:eastAsia="en-GB"/>
        </w:rPr>
        <w:t xml:space="preserve"> – </w:t>
      </w:r>
      <w:r w:rsidRPr="00A9613E">
        <w:rPr>
          <w:i/>
          <w:iCs/>
          <w:lang w:val="en-GB" w:eastAsia="en-GB"/>
        </w:rPr>
        <w:t xml:space="preserve">London, UK </w:t>
      </w:r>
      <w:r w:rsidR="00BB16C6" w:rsidRPr="00A9613E">
        <w:rPr>
          <w:i/>
          <w:iCs/>
          <w:lang w:val="en-GB" w:eastAsia="en-GB"/>
        </w:rPr>
        <w:t>Nov</w:t>
      </w:r>
      <w:r w:rsidRPr="00A9613E">
        <w:rPr>
          <w:i/>
          <w:iCs/>
          <w:lang w:val="en-GB" w:eastAsia="en-GB"/>
        </w:rPr>
        <w:t xml:space="preserve"> 20</w:t>
      </w:r>
      <w:r w:rsidR="00BB16C6" w:rsidRPr="00A9613E">
        <w:rPr>
          <w:i/>
          <w:iCs/>
          <w:lang w:val="en-GB" w:eastAsia="en-GB"/>
        </w:rPr>
        <w:t>16</w:t>
      </w:r>
      <w:r w:rsidRPr="00A9613E">
        <w:rPr>
          <w:i/>
          <w:iCs/>
          <w:lang w:val="en-GB" w:eastAsia="en-GB"/>
        </w:rPr>
        <w:t xml:space="preserve"> – </w:t>
      </w:r>
      <w:r w:rsidR="00BF6987" w:rsidRPr="00A9613E">
        <w:rPr>
          <w:i/>
          <w:iCs/>
          <w:lang w:val="en-GB" w:eastAsia="en-GB"/>
        </w:rPr>
        <w:t>Nov 2025</w:t>
      </w:r>
      <w:r w:rsidR="00B00AD5" w:rsidRPr="00A9613E">
        <w:rPr>
          <w:i/>
          <w:iCs/>
          <w:sz w:val="22"/>
          <w:szCs w:val="22"/>
          <w:lang w:val="en-GB" w:eastAsia="en-GB"/>
        </w:rPr>
        <w:br/>
      </w:r>
      <w:r w:rsidR="00B00AD5" w:rsidRPr="00B00AD5">
        <w:rPr>
          <w:b/>
          <w:bCs/>
          <w:sz w:val="16"/>
          <w:szCs w:val="16"/>
          <w:lang w:val="en-GB" w:eastAsia="en-GB"/>
        </w:rPr>
        <w:t>Lead Developer / Senior Software Engineer</w:t>
      </w:r>
    </w:p>
    <w:p w14:paraId="4A07B97A" w14:textId="27783B03" w:rsidR="00C823C1" w:rsidRPr="00EA1A54" w:rsidRDefault="00C823C1" w:rsidP="00C823C1">
      <w:pPr>
        <w:suppressAutoHyphens w:val="0"/>
        <w:spacing w:beforeAutospacing="1" w:after="100" w:afterAutospacing="1"/>
        <w:rPr>
          <w:lang w:val="en-GB" w:eastAsia="en-GB"/>
        </w:rPr>
      </w:pPr>
      <w:r w:rsidRPr="00EA1A54">
        <w:rPr>
          <w:rStyle w:val="Strong"/>
        </w:rPr>
        <w:t>Technologies:</w:t>
      </w:r>
      <w:r w:rsidRPr="00EA1A54">
        <w:t xml:space="preserve"> AWS, Java, Spring, Python, Node.js</w:t>
      </w:r>
      <w:r w:rsidR="00996310" w:rsidRPr="00EA1A54">
        <w:t xml:space="preserve">, </w:t>
      </w:r>
      <w:r w:rsidR="00996310">
        <w:t>Typescript</w:t>
      </w:r>
      <w:r w:rsidRPr="00EA1A54">
        <w:t>, React, PostgreSQL, PHP, Symfony, Drupal, Docker, Kubernetes, CI/CD (Drone, Jenkins), RESTful APIs, Mocha, JIRA, Git, SonarQube, VirtualBox, Sysdig, Kibana, Quay, Artifactory, Selenium, TDD, BDD</w:t>
      </w:r>
      <w:r w:rsidR="00232BA3">
        <w:t>, GDS Delivery Framework</w:t>
      </w:r>
      <w:r w:rsidR="00EC5CB2">
        <w:t>, Keycloak, sEntry, cl</w:t>
      </w:r>
      <w:r w:rsidR="00F80F32">
        <w:t>oudWatch</w:t>
      </w:r>
    </w:p>
    <w:p w14:paraId="71D0567D" w14:textId="77777777" w:rsidR="00093C6F" w:rsidRDefault="00093C6F" w:rsidP="00B43B3B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/>
        <w:rPr>
          <w:lang w:val="en-GB" w:eastAsia="en-GB"/>
        </w:rPr>
      </w:pPr>
      <w:r w:rsidRPr="00093C6F">
        <w:rPr>
          <w:b/>
          <w:bCs/>
          <w:lang w:val="en-GB" w:eastAsia="en-GB"/>
        </w:rPr>
        <w:t>Senior Full-Stack Delivery:</w:t>
      </w:r>
      <w:r w:rsidRPr="00093C6F">
        <w:rPr>
          <w:lang w:val="en-GB" w:eastAsia="en-GB"/>
        </w:rPr>
        <w:t xml:space="preserve"> Spearheaded the end-to-end development of mission-critical applications using </w:t>
      </w:r>
      <w:r w:rsidRPr="00093C6F">
        <w:rPr>
          <w:b/>
          <w:bCs/>
          <w:lang w:val="en-GB" w:eastAsia="en-GB"/>
        </w:rPr>
        <w:t>Python</w:t>
      </w:r>
      <w:r w:rsidRPr="00093C6F">
        <w:rPr>
          <w:lang w:val="en-GB" w:eastAsia="en-GB"/>
        </w:rPr>
        <w:t xml:space="preserve"> and </w:t>
      </w:r>
      <w:r w:rsidRPr="00093C6F">
        <w:rPr>
          <w:b/>
          <w:bCs/>
          <w:lang w:val="en-GB" w:eastAsia="en-GB"/>
        </w:rPr>
        <w:t>JavaScript (Node.js/React)</w:t>
      </w:r>
      <w:r w:rsidRPr="00093C6F">
        <w:rPr>
          <w:lang w:val="en-GB" w:eastAsia="en-GB"/>
        </w:rPr>
        <w:t xml:space="preserve">, delivering robust front-to-back-end solutions in alignment with the </w:t>
      </w:r>
      <w:r w:rsidRPr="00093C6F">
        <w:rPr>
          <w:b/>
          <w:bCs/>
          <w:lang w:val="en-GB" w:eastAsia="en-GB"/>
        </w:rPr>
        <w:t>GDS Delivery Framework</w:t>
      </w:r>
      <w:r w:rsidRPr="00093C6F">
        <w:rPr>
          <w:lang w:val="en-GB" w:eastAsia="en-GB"/>
        </w:rPr>
        <w:t>.</w:t>
      </w:r>
    </w:p>
    <w:p w14:paraId="4F212CCE" w14:textId="77777777" w:rsidR="00093C6F" w:rsidRDefault="00093C6F" w:rsidP="00B72978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/>
        <w:rPr>
          <w:lang w:val="en-GB" w:eastAsia="en-GB"/>
        </w:rPr>
      </w:pPr>
      <w:r w:rsidRPr="00093C6F">
        <w:rPr>
          <w:b/>
          <w:bCs/>
          <w:lang w:val="en-GB" w:eastAsia="en-GB"/>
        </w:rPr>
        <w:t>Microservices Architecture:</w:t>
      </w:r>
      <w:r w:rsidRPr="00093C6F">
        <w:rPr>
          <w:lang w:val="en-GB" w:eastAsia="en-GB"/>
        </w:rPr>
        <w:t xml:space="preserve"> Designed and deployed highly scalable </w:t>
      </w:r>
      <w:r w:rsidRPr="00093C6F">
        <w:rPr>
          <w:b/>
          <w:bCs/>
          <w:lang w:val="en-GB" w:eastAsia="en-GB"/>
        </w:rPr>
        <w:t>microservices</w:t>
      </w:r>
      <w:r w:rsidRPr="00093C6F">
        <w:rPr>
          <w:lang w:val="en-GB" w:eastAsia="en-GB"/>
        </w:rPr>
        <w:t xml:space="preserve"> to process national flight and crime data, managing multi-million record monthly volumes while ensuring strict adherence to </w:t>
      </w:r>
      <w:r w:rsidRPr="00093C6F">
        <w:rPr>
          <w:b/>
          <w:bCs/>
          <w:lang w:val="en-GB" w:eastAsia="en-GB"/>
        </w:rPr>
        <w:t>SOLID principles</w:t>
      </w:r>
      <w:r w:rsidRPr="00093C6F">
        <w:rPr>
          <w:lang w:val="en-GB" w:eastAsia="en-GB"/>
        </w:rPr>
        <w:t>.</w:t>
      </w:r>
    </w:p>
    <w:p w14:paraId="62301E5B" w14:textId="77777777" w:rsidR="00093C6F" w:rsidRDefault="00093C6F" w:rsidP="00CC0986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/>
        <w:rPr>
          <w:lang w:val="en-GB" w:eastAsia="en-GB"/>
        </w:rPr>
      </w:pPr>
      <w:r w:rsidRPr="00093C6F">
        <w:rPr>
          <w:b/>
          <w:bCs/>
          <w:lang w:val="en-GB" w:eastAsia="en-GB"/>
        </w:rPr>
        <w:t>CI/CD &amp; DevOps Excellence:</w:t>
      </w:r>
      <w:r w:rsidRPr="00093C6F">
        <w:rPr>
          <w:lang w:val="en-GB" w:eastAsia="en-GB"/>
        </w:rPr>
        <w:t xml:space="preserve"> Engineered and enhanced automated </w:t>
      </w:r>
      <w:r w:rsidRPr="00093C6F">
        <w:rPr>
          <w:b/>
          <w:bCs/>
          <w:lang w:val="en-GB" w:eastAsia="en-GB"/>
        </w:rPr>
        <w:t>CI/CD pipelines</w:t>
      </w:r>
      <w:r w:rsidRPr="00093C6F">
        <w:rPr>
          <w:lang w:val="en-GB" w:eastAsia="en-GB"/>
        </w:rPr>
        <w:t xml:space="preserve"> (Drone, Jenkins) and </w:t>
      </w:r>
      <w:r w:rsidRPr="00093C6F">
        <w:rPr>
          <w:b/>
          <w:bCs/>
          <w:lang w:val="en-GB" w:eastAsia="en-GB"/>
        </w:rPr>
        <w:t>containerization</w:t>
      </w:r>
      <w:r w:rsidRPr="00093C6F">
        <w:rPr>
          <w:lang w:val="en-GB" w:eastAsia="en-GB"/>
        </w:rPr>
        <w:t xml:space="preserve"> workflows (Docker, Kubernetes), reducing release cycles from weeks to days and ensuring rapid, reliable delivery.</w:t>
      </w:r>
    </w:p>
    <w:p w14:paraId="40C725C9" w14:textId="77777777" w:rsidR="00093C6F" w:rsidRDefault="00093C6F" w:rsidP="0068020A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/>
        <w:rPr>
          <w:lang w:val="en-GB" w:eastAsia="en-GB"/>
        </w:rPr>
      </w:pPr>
      <w:r w:rsidRPr="00093C6F">
        <w:rPr>
          <w:b/>
          <w:bCs/>
          <w:lang w:val="en-GB" w:eastAsia="en-GB"/>
        </w:rPr>
        <w:t>Legacy Modernization &amp; Polyglot Adaptability:</w:t>
      </w:r>
      <w:r w:rsidRPr="00093C6F">
        <w:rPr>
          <w:lang w:val="en-GB" w:eastAsia="en-GB"/>
        </w:rPr>
        <w:t xml:space="preserve"> Modernized complex legacy systems, cutting maintenance overhead by 40%; demonstrated a </w:t>
      </w:r>
      <w:r w:rsidRPr="00093C6F">
        <w:rPr>
          <w:b/>
          <w:bCs/>
          <w:lang w:val="en-GB" w:eastAsia="en-GB"/>
        </w:rPr>
        <w:t>proactive learning mindset</w:t>
      </w:r>
      <w:r w:rsidRPr="00093C6F">
        <w:rPr>
          <w:lang w:val="en-GB" w:eastAsia="en-GB"/>
        </w:rPr>
        <w:t xml:space="preserve"> by successfully pivoting across diverse tech stacks, including a readiness to deliver on </w:t>
      </w:r>
      <w:r w:rsidRPr="00093C6F">
        <w:rPr>
          <w:b/>
          <w:bCs/>
          <w:lang w:val="en-GB" w:eastAsia="en-GB"/>
        </w:rPr>
        <w:t>.NET projects</w:t>
      </w:r>
      <w:r w:rsidRPr="00093C6F">
        <w:rPr>
          <w:lang w:val="en-GB" w:eastAsia="en-GB"/>
        </w:rPr>
        <w:t xml:space="preserve"> as required.</w:t>
      </w:r>
    </w:p>
    <w:p w14:paraId="4BEAAEE0" w14:textId="4F1CFAB8" w:rsidR="00093C6F" w:rsidRDefault="00093C6F" w:rsidP="00291E10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/>
        <w:rPr>
          <w:lang w:val="en-GB" w:eastAsia="en-GB"/>
        </w:rPr>
      </w:pPr>
      <w:r w:rsidRPr="00093C6F">
        <w:rPr>
          <w:b/>
          <w:bCs/>
          <w:lang w:val="en-GB" w:eastAsia="en-GB"/>
        </w:rPr>
        <w:t>Secure Federated Identity:</w:t>
      </w:r>
      <w:r w:rsidRPr="00093C6F">
        <w:rPr>
          <w:lang w:val="en-GB" w:eastAsia="en-GB"/>
        </w:rPr>
        <w:t xml:space="preserve"> Implemented secure data pipelines and RESTful APIs with an emphasis on robust authentication, providing a foundation for </w:t>
      </w:r>
      <w:r w:rsidRPr="00093C6F">
        <w:rPr>
          <w:b/>
          <w:bCs/>
          <w:lang w:val="en-GB" w:eastAsia="en-GB"/>
        </w:rPr>
        <w:t>federated identity and SSO</w:t>
      </w:r>
      <w:r w:rsidRPr="00093C6F">
        <w:rPr>
          <w:lang w:val="en-GB" w:eastAsia="en-GB"/>
        </w:rPr>
        <w:t xml:space="preserve"> implementations</w:t>
      </w:r>
      <w:r w:rsidR="00CD6BA1">
        <w:rPr>
          <w:lang w:val="en-GB" w:eastAsia="en-GB"/>
        </w:rPr>
        <w:t xml:space="preserve"> using KeyCloak</w:t>
      </w:r>
      <w:r w:rsidRPr="00093C6F">
        <w:rPr>
          <w:lang w:val="en-GB" w:eastAsia="en-GB"/>
        </w:rPr>
        <w:t>.</w:t>
      </w:r>
    </w:p>
    <w:p w14:paraId="1AE5AE44" w14:textId="77777777" w:rsidR="00191597" w:rsidRDefault="00093C6F" w:rsidP="00093C6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/>
        <w:rPr>
          <w:lang w:val="en-GB" w:eastAsia="en-GB"/>
        </w:rPr>
      </w:pPr>
      <w:r w:rsidRPr="00093C6F">
        <w:rPr>
          <w:b/>
          <w:bCs/>
          <w:lang w:val="en-GB" w:eastAsia="en-GB"/>
        </w:rPr>
        <w:t>Technical Leadership:</w:t>
      </w:r>
      <w:r w:rsidRPr="00093C6F">
        <w:rPr>
          <w:lang w:val="en-GB" w:eastAsia="en-GB"/>
        </w:rPr>
        <w:t xml:space="preserve"> Directed sprint planning and technical delivery for a cross-functional team of +10 engineers, ensuring high-quality version control and collaboration through </w:t>
      </w:r>
      <w:r w:rsidRPr="00093C6F">
        <w:rPr>
          <w:b/>
          <w:bCs/>
          <w:lang w:val="en-GB" w:eastAsia="en-GB"/>
        </w:rPr>
        <w:t>GitHub</w:t>
      </w:r>
      <w:r w:rsidRPr="00093C6F">
        <w:rPr>
          <w:lang w:val="en-GB" w:eastAsia="en-GB"/>
        </w:rPr>
        <w:t>.</w:t>
      </w:r>
    </w:p>
    <w:p w14:paraId="78E8FAF0" w14:textId="4344E08D" w:rsidR="00A623CE" w:rsidRPr="00093C6F" w:rsidRDefault="00191597" w:rsidP="00093C6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/>
        <w:rPr>
          <w:lang w:val="en-GB" w:eastAsia="en-GB"/>
        </w:rPr>
      </w:pPr>
      <w:r>
        <w:rPr>
          <w:b/>
          <w:bCs/>
          <w:lang w:val="en-GB" w:eastAsia="en-GB"/>
        </w:rPr>
        <w:t>Monitoring:</w:t>
      </w:r>
      <w:r>
        <w:rPr>
          <w:lang w:val="en-GB" w:eastAsia="en-GB"/>
        </w:rPr>
        <w:t xml:space="preserve"> </w:t>
      </w:r>
      <w:r w:rsidR="00BA1E76">
        <w:rPr>
          <w:lang w:val="en-GB" w:eastAsia="en-GB"/>
        </w:rPr>
        <w:t>U</w:t>
      </w:r>
      <w:r w:rsidRPr="00191597">
        <w:rPr>
          <w:lang w:val="en-GB" w:eastAsia="en-GB"/>
        </w:rPr>
        <w:t>sing AWS Lambda and Python, leveraging CloudWatch and ELK stack for full-stack observability, reducing incident resolution time by 30%.</w:t>
      </w:r>
      <w:r w:rsidR="00EF22E2" w:rsidRPr="00093C6F">
        <w:rPr>
          <w:lang w:val="en-GB" w:eastAsia="en-GB"/>
        </w:rPr>
        <w:br/>
      </w:r>
    </w:p>
    <w:p w14:paraId="64EB9FD9" w14:textId="77777777" w:rsidR="002000C7" w:rsidRDefault="002000C7">
      <w:r>
        <w:br w:type="page"/>
      </w:r>
    </w:p>
    <w:tbl>
      <w:tblPr>
        <w:tblW w:w="1007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079"/>
      </w:tblGrid>
      <w:tr w:rsidR="000C702D" w:rsidRPr="00EA1A54" w14:paraId="302578F8" w14:textId="77777777" w:rsidTr="00E872C5">
        <w:trPr>
          <w:trHeight w:val="548"/>
        </w:trPr>
        <w:tc>
          <w:tcPr>
            <w:tcW w:w="10079" w:type="dxa"/>
          </w:tcPr>
          <w:p w14:paraId="2E29EF78" w14:textId="008762F2" w:rsidR="000121F1" w:rsidRDefault="000121F1" w:rsidP="001B5C78">
            <w:pPr>
              <w:widowControl w:val="0"/>
              <w:autoSpaceDE w:val="0"/>
              <w:rPr>
                <w:i/>
                <w:iCs/>
                <w:lang w:val="en-GB" w:eastAsia="en-GB"/>
              </w:rPr>
            </w:pPr>
            <w:r w:rsidRPr="00EA1A54">
              <w:rPr>
                <w:b/>
              </w:rPr>
              <w:lastRenderedPageBreak/>
              <w:t xml:space="preserve">Elevate Credit International Ltd </w:t>
            </w:r>
            <w:r w:rsidR="002B3E19" w:rsidRPr="003F7E29">
              <w:rPr>
                <w:lang w:val="en-GB" w:eastAsia="en-GB"/>
              </w:rPr>
              <w:t xml:space="preserve">– </w:t>
            </w:r>
            <w:r w:rsidR="002B3E19" w:rsidRPr="00A9613E">
              <w:rPr>
                <w:i/>
                <w:iCs/>
                <w:lang w:val="en-GB" w:eastAsia="en-GB"/>
              </w:rPr>
              <w:t xml:space="preserve">London, UK Mar 2016 – </w:t>
            </w:r>
            <w:r w:rsidR="00655085" w:rsidRPr="00A9613E">
              <w:rPr>
                <w:i/>
                <w:iCs/>
                <w:lang w:val="en-GB" w:eastAsia="en-GB"/>
              </w:rPr>
              <w:t>Sep 2016</w:t>
            </w:r>
          </w:p>
          <w:p w14:paraId="75BB5E81" w14:textId="19D49A6D" w:rsidR="00CD069D" w:rsidRPr="00EA1A54" w:rsidRDefault="00CD069D" w:rsidP="001B5C78">
            <w:pPr>
              <w:widowControl w:val="0"/>
              <w:autoSpaceDE w:val="0"/>
              <w:rPr>
                <w:b/>
              </w:rPr>
            </w:pPr>
            <w:r w:rsidRPr="00CD069D">
              <w:rPr>
                <w:b/>
                <w:bCs/>
                <w:sz w:val="16"/>
                <w:szCs w:val="16"/>
              </w:rPr>
              <w:t>Senior PHP Developer</w:t>
            </w:r>
          </w:p>
        </w:tc>
      </w:tr>
      <w:tr w:rsidR="000C702D" w:rsidRPr="00EA1A54" w14:paraId="661C0527" w14:textId="77777777" w:rsidTr="00E872C5">
        <w:trPr>
          <w:trHeight w:val="511"/>
        </w:trPr>
        <w:tc>
          <w:tcPr>
            <w:tcW w:w="10079" w:type="dxa"/>
          </w:tcPr>
          <w:p w14:paraId="39C50274" w14:textId="77777777" w:rsidR="003A63A1" w:rsidRPr="00EA1A54" w:rsidRDefault="003A63A1" w:rsidP="003A63A1">
            <w:pPr>
              <w:pStyle w:val="NormalWeb"/>
              <w:rPr>
                <w:lang w:val="en-GB" w:eastAsia="en-GB"/>
              </w:rPr>
            </w:pPr>
            <w:r w:rsidRPr="00EA1A54">
              <w:rPr>
                <w:rStyle w:val="Strong"/>
              </w:rPr>
              <w:t>Technologies:</w:t>
            </w:r>
            <w:r w:rsidRPr="00EA1A54">
              <w:t xml:space="preserve"> PHP, Zend Framework 1, Silex 1.2, MySQL, AJAX, Twig, PHP Templates, JavaScript, Sass, Grunt, Node.js, NPM, NVM, TDD, PHPUnit, Target Process, SVN, RESTful APIs, XML, JSON</w:t>
            </w:r>
          </w:p>
          <w:p w14:paraId="55FBE246" w14:textId="77777777" w:rsidR="003A63A1" w:rsidRPr="00EA1A54" w:rsidRDefault="003A63A1" w:rsidP="003A63A1">
            <w:pPr>
              <w:pStyle w:val="NormalWeb"/>
            </w:pPr>
            <w:r w:rsidRPr="00EA1A54">
              <w:rPr>
                <w:rStyle w:val="Strong"/>
              </w:rPr>
              <w:t>Key Contributions:</w:t>
            </w:r>
          </w:p>
          <w:p w14:paraId="3B2471DE" w14:textId="77777777" w:rsidR="003A63A1" w:rsidRPr="00EA1A54" w:rsidRDefault="003A63A1" w:rsidP="003A63A1">
            <w:pPr>
              <w:pStyle w:val="NormalWeb"/>
              <w:numPr>
                <w:ilvl w:val="0"/>
                <w:numId w:val="33"/>
              </w:numPr>
              <w:suppressAutoHyphens w:val="0"/>
              <w:spacing w:beforeAutospacing="1" w:afterAutospacing="1"/>
            </w:pPr>
            <w:r w:rsidRPr="00EA1A54">
              <w:t xml:space="preserve">Developed and maintained backend services using </w:t>
            </w:r>
            <w:r w:rsidRPr="00EA1A54">
              <w:rPr>
                <w:rStyle w:val="Strong"/>
              </w:rPr>
              <w:t>Zend Framework</w:t>
            </w:r>
            <w:r w:rsidRPr="00EA1A54">
              <w:t xml:space="preserve"> and </w:t>
            </w:r>
            <w:r w:rsidRPr="00EA1A54">
              <w:rPr>
                <w:rStyle w:val="Strong"/>
              </w:rPr>
              <w:t>Silex</w:t>
            </w:r>
            <w:r w:rsidRPr="00EA1A54">
              <w:t xml:space="preserve">, integrating with a responsive front-end built on </w:t>
            </w:r>
            <w:r w:rsidRPr="00EA1A54">
              <w:rPr>
                <w:rStyle w:val="Strong"/>
              </w:rPr>
              <w:t>Twig</w:t>
            </w:r>
            <w:r w:rsidRPr="00EA1A54">
              <w:t xml:space="preserve">, </w:t>
            </w:r>
            <w:r w:rsidRPr="00EA1A54">
              <w:rPr>
                <w:rStyle w:val="Strong"/>
              </w:rPr>
              <w:t>JavaScript</w:t>
            </w:r>
            <w:r w:rsidRPr="00EA1A54">
              <w:t xml:space="preserve">, and </w:t>
            </w:r>
            <w:r w:rsidRPr="00EA1A54">
              <w:rPr>
                <w:rStyle w:val="Strong"/>
              </w:rPr>
              <w:t>Grunt-based</w:t>
            </w:r>
            <w:r w:rsidRPr="00EA1A54">
              <w:t xml:space="preserve"> tooling</w:t>
            </w:r>
          </w:p>
          <w:p w14:paraId="003134B5" w14:textId="77777777" w:rsidR="003A63A1" w:rsidRPr="00EA1A54" w:rsidRDefault="003A63A1" w:rsidP="003A63A1">
            <w:pPr>
              <w:pStyle w:val="NormalWeb"/>
              <w:numPr>
                <w:ilvl w:val="0"/>
                <w:numId w:val="33"/>
              </w:numPr>
              <w:suppressAutoHyphens w:val="0"/>
              <w:spacing w:beforeAutospacing="1" w:afterAutospacing="1"/>
            </w:pPr>
            <w:r w:rsidRPr="00EA1A54">
              <w:t xml:space="preserve">Led sprint-focused development to meet agile delivery goals, improving </w:t>
            </w:r>
            <w:r w:rsidRPr="00EA1A54">
              <w:rPr>
                <w:rStyle w:val="Strong"/>
              </w:rPr>
              <w:t>code quality</w:t>
            </w:r>
            <w:r w:rsidRPr="00EA1A54">
              <w:t xml:space="preserve"> through refactoring and automated unit testing (</w:t>
            </w:r>
            <w:r w:rsidRPr="00EA1A54">
              <w:rPr>
                <w:rStyle w:val="Strong"/>
              </w:rPr>
              <w:t>PHPUnit</w:t>
            </w:r>
            <w:r w:rsidRPr="00EA1A54">
              <w:t>)</w:t>
            </w:r>
          </w:p>
          <w:p w14:paraId="7ABFBC2C" w14:textId="77777777" w:rsidR="003A63A1" w:rsidRPr="00EA1A54" w:rsidRDefault="003A63A1" w:rsidP="003A63A1">
            <w:pPr>
              <w:pStyle w:val="NormalWeb"/>
              <w:numPr>
                <w:ilvl w:val="0"/>
                <w:numId w:val="33"/>
              </w:numPr>
              <w:suppressAutoHyphens w:val="0"/>
              <w:spacing w:beforeAutospacing="1" w:afterAutospacing="1"/>
            </w:pPr>
            <w:r w:rsidRPr="00EA1A54">
              <w:t xml:space="preserve">Implemented </w:t>
            </w:r>
            <w:r w:rsidRPr="00EA1A54">
              <w:rPr>
                <w:rStyle w:val="Strong"/>
              </w:rPr>
              <w:t>RESTful web services</w:t>
            </w:r>
            <w:r w:rsidRPr="00EA1A54">
              <w:t xml:space="preserve"> and automated </w:t>
            </w:r>
            <w:r w:rsidRPr="00EA1A54">
              <w:rPr>
                <w:rStyle w:val="Strong"/>
              </w:rPr>
              <w:t>page-specific CSS/JS bundling</w:t>
            </w:r>
            <w:r w:rsidRPr="00EA1A54">
              <w:t xml:space="preserve"> using Grunt, enhancing scalability and page load performance</w:t>
            </w:r>
          </w:p>
          <w:p w14:paraId="289E908C" w14:textId="0C64DF97" w:rsidR="005C0EF3" w:rsidRPr="00EA1A54" w:rsidRDefault="003A63A1" w:rsidP="00EF22E2">
            <w:pPr>
              <w:pStyle w:val="NormalWeb"/>
              <w:numPr>
                <w:ilvl w:val="0"/>
                <w:numId w:val="33"/>
              </w:numPr>
              <w:suppressAutoHyphens w:val="0"/>
              <w:spacing w:beforeAutospacing="1" w:afterAutospacing="1"/>
            </w:pPr>
            <w:r w:rsidRPr="00EA1A54">
              <w:t xml:space="preserve">Contributed to the development of sunny.co.uk, ensuring the platform remained modern, robust, and agile-friendly with a </w:t>
            </w:r>
            <w:r w:rsidRPr="00EA1A54">
              <w:rPr>
                <w:rStyle w:val="Strong"/>
              </w:rPr>
              <w:t>24-column grid</w:t>
            </w:r>
            <w:r w:rsidRPr="00EA1A54">
              <w:t xml:space="preserve"> foundation</w:t>
            </w:r>
            <w:r w:rsidR="00C71FE3">
              <w:t>.</w:t>
            </w:r>
          </w:p>
        </w:tc>
      </w:tr>
    </w:tbl>
    <w:p w14:paraId="1AAA79F4" w14:textId="77777777" w:rsidR="002000C7" w:rsidRDefault="002000C7" w:rsidP="002000C7">
      <w:pPr>
        <w:rPr>
          <w:i/>
          <w:iCs/>
        </w:rPr>
      </w:pPr>
    </w:p>
    <w:p w14:paraId="5DB02BE8" w14:textId="77777777" w:rsidR="002000C7" w:rsidRDefault="002000C7" w:rsidP="002000C7">
      <w:pPr>
        <w:rPr>
          <w:i/>
          <w:iCs/>
        </w:rPr>
      </w:pPr>
    </w:p>
    <w:p w14:paraId="1E37AD6B" w14:textId="19153573" w:rsidR="0042039D" w:rsidRPr="002000C7" w:rsidRDefault="00CC6F30" w:rsidP="002000C7">
      <w:pPr>
        <w:rPr>
          <w:i/>
          <w:iCs/>
        </w:rPr>
      </w:pPr>
      <w:r w:rsidRPr="00CC6F30">
        <w:rPr>
          <w:rStyle w:val="Strong"/>
        </w:rPr>
        <w:t>Prior Professional Experience</w:t>
      </w:r>
      <w:r w:rsidR="0042039D" w:rsidRPr="00EA1A54">
        <w:rPr>
          <w:rStyle w:val="Strong"/>
        </w:rPr>
        <w:t>:</w:t>
      </w:r>
    </w:p>
    <w:p w14:paraId="3F7BE3E5" w14:textId="60D57746" w:rsidR="0050147D" w:rsidRPr="0050147D" w:rsidRDefault="00671FA7" w:rsidP="00F9523F">
      <w:pPr>
        <w:pStyle w:val="NormalWeb"/>
        <w:numPr>
          <w:ilvl w:val="0"/>
          <w:numId w:val="35"/>
        </w:numPr>
        <w:suppressAutoHyphens w:val="0"/>
        <w:spacing w:beforeAutospacing="1" w:afterAutospacing="1"/>
        <w:rPr>
          <w:rStyle w:val="Emphasis"/>
          <w:i w:val="0"/>
          <w:iCs w:val="0"/>
        </w:rPr>
      </w:pPr>
      <w:r>
        <w:rPr>
          <w:rStyle w:val="Emphasis"/>
        </w:rPr>
        <w:t>Senior PHP Developer</w:t>
      </w:r>
      <w:r w:rsidR="00B63A4C">
        <w:rPr>
          <w:rStyle w:val="Emphasis"/>
        </w:rPr>
        <w:t xml:space="preserve"> at </w:t>
      </w:r>
      <w:r w:rsidR="00B63A4C" w:rsidRPr="00EA1A54">
        <w:rPr>
          <w:rStyle w:val="Strong"/>
        </w:rPr>
        <w:t>Salmon Ltd</w:t>
      </w:r>
      <w:r w:rsidR="0050147D">
        <w:rPr>
          <w:rStyle w:val="Emphasis"/>
        </w:rPr>
        <w:tab/>
      </w:r>
      <w:r w:rsidR="0050147D">
        <w:rPr>
          <w:rStyle w:val="Emphasis"/>
        </w:rPr>
        <w:tab/>
      </w:r>
      <w:r w:rsidR="0050147D">
        <w:rPr>
          <w:rStyle w:val="Emphasis"/>
        </w:rPr>
        <w:tab/>
      </w:r>
      <w:r w:rsidR="0050147D">
        <w:rPr>
          <w:rStyle w:val="Emphasis"/>
        </w:rPr>
        <w:tab/>
      </w:r>
      <w:r w:rsidR="0050147D" w:rsidRPr="00DE4B0C">
        <w:rPr>
          <w:rStyle w:val="Strong"/>
          <w:b w:val="0"/>
          <w:bCs w:val="0"/>
        </w:rPr>
        <w:t xml:space="preserve">- </w:t>
      </w:r>
      <w:r w:rsidR="00393659">
        <w:rPr>
          <w:rStyle w:val="Emphasis"/>
        </w:rPr>
        <w:t>Nov</w:t>
      </w:r>
      <w:r w:rsidR="0050147D">
        <w:rPr>
          <w:rStyle w:val="Emphasis"/>
        </w:rPr>
        <w:t xml:space="preserve"> 201</w:t>
      </w:r>
      <w:r w:rsidR="00393659">
        <w:rPr>
          <w:rStyle w:val="Emphasis"/>
        </w:rPr>
        <w:t>5</w:t>
      </w:r>
      <w:r w:rsidR="0050147D" w:rsidRPr="004C1872">
        <w:rPr>
          <w:rStyle w:val="Emphasis"/>
        </w:rPr>
        <w:t xml:space="preserve"> – </w:t>
      </w:r>
      <w:r w:rsidR="00A02E5F">
        <w:rPr>
          <w:rStyle w:val="Emphasis"/>
        </w:rPr>
        <w:t>Mar</w:t>
      </w:r>
      <w:r w:rsidR="0050147D" w:rsidRPr="004C1872">
        <w:rPr>
          <w:rStyle w:val="Emphasis"/>
        </w:rPr>
        <w:t xml:space="preserve"> 201</w:t>
      </w:r>
      <w:r w:rsidR="00A02E5F">
        <w:rPr>
          <w:rStyle w:val="Emphasis"/>
        </w:rPr>
        <w:t>6</w:t>
      </w:r>
      <w:r w:rsidR="00194307">
        <w:rPr>
          <w:rStyle w:val="Emphasis"/>
        </w:rPr>
        <w:t>.</w:t>
      </w:r>
    </w:p>
    <w:p w14:paraId="6BE54C9E" w14:textId="0EE2A0C3" w:rsidR="00F9523F" w:rsidRPr="004C1872" w:rsidRDefault="0050147D" w:rsidP="00F9523F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>
        <w:rPr>
          <w:rStyle w:val="Emphasis"/>
        </w:rPr>
        <w:t>S</w:t>
      </w:r>
      <w:r w:rsidR="00F9523F" w:rsidRPr="004C1872">
        <w:rPr>
          <w:rStyle w:val="Emphasis"/>
        </w:rPr>
        <w:t xml:space="preserve">enior Symfony Developer </w:t>
      </w:r>
      <w:r w:rsidR="00F717B0">
        <w:rPr>
          <w:rStyle w:val="Emphasis"/>
        </w:rPr>
        <w:t xml:space="preserve">at </w:t>
      </w:r>
      <w:r w:rsidR="00F717B0" w:rsidRPr="004C1872">
        <w:rPr>
          <w:rStyle w:val="Strong"/>
        </w:rPr>
        <w:t>Encompass Digital Media</w:t>
      </w:r>
      <w:r w:rsidR="00F717B0" w:rsidRPr="00DE4B0C">
        <w:rPr>
          <w:rStyle w:val="Strong"/>
          <w:b w:val="0"/>
          <w:bCs w:val="0"/>
        </w:rPr>
        <w:t xml:space="preserve"> </w:t>
      </w:r>
      <w:r w:rsidR="00312491">
        <w:rPr>
          <w:rStyle w:val="Strong"/>
          <w:b w:val="0"/>
          <w:bCs w:val="0"/>
        </w:rPr>
        <w:tab/>
      </w:r>
      <w:r w:rsidR="00312491">
        <w:rPr>
          <w:rStyle w:val="Strong"/>
          <w:b w:val="0"/>
          <w:bCs w:val="0"/>
        </w:rPr>
        <w:tab/>
      </w:r>
      <w:r w:rsidR="00F717B0" w:rsidRPr="00DE4B0C">
        <w:rPr>
          <w:rStyle w:val="Strong"/>
          <w:b w:val="0"/>
          <w:bCs w:val="0"/>
        </w:rPr>
        <w:t xml:space="preserve">- </w:t>
      </w:r>
      <w:r w:rsidR="00F9523F" w:rsidRPr="004C1872">
        <w:rPr>
          <w:rStyle w:val="Emphasis"/>
        </w:rPr>
        <w:t>Sep</w:t>
      </w:r>
      <w:r w:rsidR="00C21AD7">
        <w:rPr>
          <w:rStyle w:val="Emphasis"/>
        </w:rPr>
        <w:t xml:space="preserve"> 2015</w:t>
      </w:r>
      <w:r w:rsidR="00F9523F" w:rsidRPr="004C1872">
        <w:rPr>
          <w:rStyle w:val="Emphasis"/>
        </w:rPr>
        <w:t xml:space="preserve"> – Nov 2015</w:t>
      </w:r>
      <w:r w:rsidR="00F9523F" w:rsidRPr="004C1872">
        <w:t>.</w:t>
      </w:r>
    </w:p>
    <w:p w14:paraId="3D547117" w14:textId="422CD48B" w:rsidR="00081728" w:rsidRPr="004C1872" w:rsidRDefault="0042039D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rStyle w:val="Emphasis"/>
        </w:rPr>
        <w:t xml:space="preserve">Senior PHP Developer </w:t>
      </w:r>
      <w:r w:rsidR="00F717B0">
        <w:rPr>
          <w:rStyle w:val="Emphasis"/>
        </w:rPr>
        <w:t xml:space="preserve">at </w:t>
      </w:r>
      <w:r w:rsidR="00F717B0" w:rsidRPr="004C1872">
        <w:rPr>
          <w:rStyle w:val="Strong"/>
        </w:rPr>
        <w:t>Salmon Ltd</w:t>
      </w:r>
      <w:r w:rsidR="00DE4B0C" w:rsidRPr="00DE4B0C">
        <w:rPr>
          <w:rStyle w:val="Strong"/>
          <w:b w:val="0"/>
          <w:bCs w:val="0"/>
        </w:rPr>
        <w:t xml:space="preserve"> </w:t>
      </w:r>
      <w:r w:rsidR="00312491">
        <w:rPr>
          <w:rStyle w:val="Strong"/>
          <w:b w:val="0"/>
          <w:bCs w:val="0"/>
        </w:rPr>
        <w:tab/>
      </w:r>
      <w:r w:rsidR="00312491">
        <w:rPr>
          <w:rStyle w:val="Strong"/>
          <w:b w:val="0"/>
          <w:bCs w:val="0"/>
        </w:rPr>
        <w:tab/>
      </w:r>
      <w:r w:rsidR="00312491">
        <w:rPr>
          <w:rStyle w:val="Strong"/>
          <w:b w:val="0"/>
          <w:bCs w:val="0"/>
        </w:rPr>
        <w:tab/>
      </w:r>
      <w:r w:rsidR="00312491">
        <w:rPr>
          <w:rStyle w:val="Strong"/>
          <w:b w:val="0"/>
          <w:bCs w:val="0"/>
        </w:rPr>
        <w:tab/>
      </w:r>
      <w:r w:rsidR="00DE4B0C" w:rsidRPr="00DE4B0C">
        <w:rPr>
          <w:rStyle w:val="Strong"/>
          <w:b w:val="0"/>
          <w:bCs w:val="0"/>
        </w:rPr>
        <w:t xml:space="preserve">- </w:t>
      </w:r>
      <w:r w:rsidRPr="004C1872">
        <w:rPr>
          <w:rStyle w:val="Emphasis"/>
        </w:rPr>
        <w:t>Aug</w:t>
      </w:r>
      <w:r w:rsidR="00C21AD7">
        <w:rPr>
          <w:rStyle w:val="Emphasis"/>
        </w:rPr>
        <w:t xml:space="preserve"> 2015</w:t>
      </w:r>
      <w:r w:rsidRPr="004C1872">
        <w:rPr>
          <w:rStyle w:val="Emphasis"/>
        </w:rPr>
        <w:t xml:space="preserve"> – Sep 2015</w:t>
      </w:r>
      <w:r w:rsidR="005665AF">
        <w:rPr>
          <w:rStyle w:val="Emphasis"/>
        </w:rPr>
        <w:t>.</w:t>
      </w:r>
    </w:p>
    <w:p w14:paraId="509DEC5D" w14:textId="5807E525" w:rsidR="00C21AD7" w:rsidRPr="00C21AD7" w:rsidRDefault="00C21AD7" w:rsidP="00C21AD7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rStyle w:val="Emphasis"/>
        </w:rPr>
        <w:t>Lead PHP Developer</w:t>
      </w:r>
      <w:r w:rsidR="00DE4B0C">
        <w:rPr>
          <w:rStyle w:val="Emphasis"/>
        </w:rPr>
        <w:t xml:space="preserve"> at </w:t>
      </w:r>
      <w:r w:rsidR="00DE4B0C" w:rsidRPr="004C1872">
        <w:rPr>
          <w:rStyle w:val="Strong"/>
        </w:rPr>
        <w:t>Ordnance Survey</w:t>
      </w:r>
      <w:r w:rsidR="00DE4B0C" w:rsidRPr="00DE4B0C">
        <w:rPr>
          <w:rStyle w:val="Strong"/>
          <w:b w:val="0"/>
          <w:bCs w:val="0"/>
        </w:rPr>
        <w:t xml:space="preserve"> </w:t>
      </w:r>
      <w:r w:rsidR="00053FE9">
        <w:rPr>
          <w:rStyle w:val="Strong"/>
          <w:b w:val="0"/>
          <w:bCs w:val="0"/>
        </w:rPr>
        <w:tab/>
      </w:r>
      <w:r w:rsidR="00053FE9">
        <w:rPr>
          <w:rStyle w:val="Strong"/>
          <w:b w:val="0"/>
          <w:bCs w:val="0"/>
        </w:rPr>
        <w:tab/>
      </w:r>
      <w:r w:rsidR="00053FE9">
        <w:rPr>
          <w:rStyle w:val="Strong"/>
          <w:b w:val="0"/>
          <w:bCs w:val="0"/>
        </w:rPr>
        <w:tab/>
      </w:r>
      <w:r w:rsidR="00053FE9">
        <w:rPr>
          <w:rStyle w:val="Strong"/>
          <w:b w:val="0"/>
          <w:bCs w:val="0"/>
        </w:rPr>
        <w:tab/>
      </w:r>
      <w:r w:rsidR="00DE4B0C" w:rsidRPr="00DE4B0C">
        <w:rPr>
          <w:rStyle w:val="Strong"/>
          <w:b w:val="0"/>
          <w:bCs w:val="0"/>
        </w:rPr>
        <w:t>-</w:t>
      </w:r>
      <w:r w:rsidRPr="004C1872">
        <w:rPr>
          <w:rStyle w:val="Emphasis"/>
        </w:rPr>
        <w:t xml:space="preserve"> Dec 2014 – Jul 2015</w:t>
      </w:r>
      <w:r w:rsidRPr="004C1872">
        <w:t>.</w:t>
      </w:r>
    </w:p>
    <w:p w14:paraId="4FE91610" w14:textId="47BB1BB8" w:rsidR="00081728" w:rsidRPr="004C1872" w:rsidRDefault="004913FA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bCs/>
        </w:rPr>
        <w:t xml:space="preserve">Lead </w:t>
      </w:r>
      <w:r w:rsidR="009E5F7E" w:rsidRPr="004C1872">
        <w:rPr>
          <w:bCs/>
        </w:rPr>
        <w:t>Symfony</w:t>
      </w:r>
      <w:r w:rsidRPr="004C1872">
        <w:rPr>
          <w:bCs/>
        </w:rPr>
        <w:t xml:space="preserve"> Developer at </w:t>
      </w:r>
      <w:r w:rsidRPr="004C1872">
        <w:rPr>
          <w:b/>
          <w:bCs/>
        </w:rPr>
        <w:t>Newspress Ltd</w:t>
      </w:r>
      <w:r w:rsidRPr="004C1872">
        <w:rPr>
          <w:bCs/>
        </w:rPr>
        <w:t xml:space="preserve"> </w:t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4C3FB6" w:rsidRPr="00DE4B0C">
        <w:rPr>
          <w:rStyle w:val="Strong"/>
          <w:b w:val="0"/>
          <w:bCs w:val="0"/>
        </w:rPr>
        <w:t>-</w:t>
      </w:r>
      <w:r w:rsidR="00E52E1D" w:rsidRPr="004C1872">
        <w:rPr>
          <w:bCs/>
        </w:rPr>
        <w:t xml:space="preserve"> </w:t>
      </w:r>
      <w:r w:rsidR="00E52E1D" w:rsidRPr="00846600">
        <w:rPr>
          <w:bCs/>
          <w:i/>
          <w:iCs/>
        </w:rPr>
        <w:t>Mar 2014 – Nov 2014</w:t>
      </w:r>
      <w:r w:rsidR="00846600">
        <w:rPr>
          <w:bCs/>
          <w:i/>
          <w:iCs/>
        </w:rPr>
        <w:t>.</w:t>
      </w:r>
    </w:p>
    <w:p w14:paraId="15FABDC7" w14:textId="53062B8C" w:rsidR="00081728" w:rsidRPr="004C1872" w:rsidRDefault="009E5F7E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bCs/>
        </w:rPr>
        <w:t>Symfony</w:t>
      </w:r>
      <w:r w:rsidR="004913FA" w:rsidRPr="004C1872">
        <w:rPr>
          <w:bCs/>
        </w:rPr>
        <w:t xml:space="preserve"> Developer at </w:t>
      </w:r>
      <w:r w:rsidR="004913FA" w:rsidRPr="004C1872">
        <w:rPr>
          <w:b/>
          <w:bCs/>
        </w:rPr>
        <w:t>Sport Lobster Ltd</w:t>
      </w:r>
      <w:r w:rsidR="004913FA" w:rsidRPr="004C1872">
        <w:rPr>
          <w:bCs/>
        </w:rPr>
        <w:t xml:space="preserve"> </w:t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4C3FB6" w:rsidRPr="00DE4B0C">
        <w:rPr>
          <w:rStyle w:val="Strong"/>
          <w:b w:val="0"/>
          <w:bCs w:val="0"/>
        </w:rPr>
        <w:t>-</w:t>
      </w:r>
      <w:r w:rsidR="00E52E1D" w:rsidRPr="004C1872">
        <w:rPr>
          <w:bCs/>
        </w:rPr>
        <w:t xml:space="preserve"> </w:t>
      </w:r>
      <w:r w:rsidR="00E52E1D" w:rsidRPr="00846600">
        <w:rPr>
          <w:bCs/>
          <w:i/>
          <w:iCs/>
        </w:rPr>
        <w:t>Jan 2014 – Mar 2014</w:t>
      </w:r>
      <w:r w:rsidR="00846600">
        <w:rPr>
          <w:bCs/>
          <w:i/>
          <w:iCs/>
        </w:rPr>
        <w:t>.</w:t>
      </w:r>
    </w:p>
    <w:p w14:paraId="26EA0D76" w14:textId="306EB81A" w:rsidR="00081728" w:rsidRPr="004C1872" w:rsidRDefault="004913FA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bCs/>
        </w:rPr>
        <w:t xml:space="preserve">Symphony2 Developer at </w:t>
      </w:r>
      <w:r w:rsidRPr="004C1872">
        <w:rPr>
          <w:b/>
          <w:bCs/>
        </w:rPr>
        <w:t>Holler Digital Ltd</w:t>
      </w:r>
      <w:r w:rsidRPr="004C1872">
        <w:rPr>
          <w:bCs/>
        </w:rPr>
        <w:t xml:space="preserve"> </w:t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rStyle w:val="Strong"/>
          <w:b w:val="0"/>
          <w:bCs w:val="0"/>
        </w:rPr>
        <w:t>-</w:t>
      </w:r>
      <w:r w:rsidR="00AB3014" w:rsidRPr="004C1872">
        <w:rPr>
          <w:bCs/>
        </w:rPr>
        <w:t xml:space="preserve"> </w:t>
      </w:r>
      <w:r w:rsidR="00271CF2" w:rsidRPr="00271CF2">
        <w:rPr>
          <w:bCs/>
          <w:i/>
          <w:iCs/>
        </w:rPr>
        <w:t xml:space="preserve">Nov 2013 </w:t>
      </w:r>
      <w:r w:rsidR="00F03FC9" w:rsidRPr="00846600">
        <w:rPr>
          <w:bCs/>
          <w:i/>
          <w:iCs/>
        </w:rPr>
        <w:t>–</w:t>
      </w:r>
      <w:r w:rsidR="00271CF2" w:rsidRPr="00271CF2">
        <w:rPr>
          <w:bCs/>
          <w:i/>
          <w:iCs/>
        </w:rPr>
        <w:t xml:space="preserve"> </w:t>
      </w:r>
      <w:r w:rsidR="00AB3014" w:rsidRPr="00271CF2">
        <w:rPr>
          <w:bCs/>
          <w:i/>
          <w:iCs/>
        </w:rPr>
        <w:t>Dec 201</w:t>
      </w:r>
      <w:r w:rsidR="00817C0D" w:rsidRPr="00271CF2">
        <w:rPr>
          <w:bCs/>
          <w:i/>
          <w:iCs/>
        </w:rPr>
        <w:t>3</w:t>
      </w:r>
      <w:r w:rsidR="00271CF2">
        <w:rPr>
          <w:bCs/>
          <w:i/>
          <w:iCs/>
        </w:rPr>
        <w:t>.</w:t>
      </w:r>
    </w:p>
    <w:p w14:paraId="1AAE1253" w14:textId="0A150BA2" w:rsidR="00081728" w:rsidRPr="00271CF2" w:rsidRDefault="005E595A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  <w:rPr>
          <w:i/>
          <w:iCs/>
        </w:rPr>
      </w:pPr>
      <w:r>
        <w:t>Senior</w:t>
      </w:r>
      <w:r w:rsidR="004913FA" w:rsidRPr="004C1872">
        <w:rPr>
          <w:bCs/>
        </w:rPr>
        <w:t xml:space="preserve"> PHP Developer at </w:t>
      </w:r>
      <w:r w:rsidR="004913FA" w:rsidRPr="004C1872">
        <w:rPr>
          <w:b/>
          <w:bCs/>
        </w:rPr>
        <w:t>The App Garden Ltd</w:t>
      </w:r>
      <w:r w:rsidR="004913FA" w:rsidRPr="004C1872">
        <w:rPr>
          <w:bCs/>
        </w:rPr>
        <w:t xml:space="preserve"> </w:t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4C3FB6" w:rsidRPr="00DE4B0C">
        <w:rPr>
          <w:rStyle w:val="Strong"/>
          <w:b w:val="0"/>
          <w:bCs w:val="0"/>
        </w:rPr>
        <w:t>-</w:t>
      </w:r>
      <w:r w:rsidR="00817C0D" w:rsidRPr="004C1872">
        <w:rPr>
          <w:bCs/>
        </w:rPr>
        <w:t xml:space="preserve"> </w:t>
      </w:r>
      <w:r w:rsidR="00817C0D" w:rsidRPr="00271CF2">
        <w:rPr>
          <w:bCs/>
          <w:i/>
          <w:iCs/>
        </w:rPr>
        <w:t xml:space="preserve">Aug 2013 </w:t>
      </w:r>
      <w:r w:rsidR="00F03FC9" w:rsidRPr="00846600">
        <w:rPr>
          <w:bCs/>
          <w:i/>
          <w:iCs/>
        </w:rPr>
        <w:t>–</w:t>
      </w:r>
      <w:r w:rsidR="00817C0D" w:rsidRPr="00271CF2">
        <w:rPr>
          <w:bCs/>
          <w:i/>
          <w:iCs/>
        </w:rPr>
        <w:t xml:space="preserve"> Nov 2013</w:t>
      </w:r>
      <w:r w:rsidR="00271CF2">
        <w:rPr>
          <w:bCs/>
          <w:i/>
          <w:iCs/>
        </w:rPr>
        <w:t>.</w:t>
      </w:r>
    </w:p>
    <w:p w14:paraId="2E2517DA" w14:textId="21A0D635" w:rsidR="00081728" w:rsidRPr="004C1872" w:rsidRDefault="004913FA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bCs/>
        </w:rPr>
        <w:t>PHP Developer (</w:t>
      </w:r>
      <w:r w:rsidR="009E5F7E" w:rsidRPr="004C1872">
        <w:rPr>
          <w:bCs/>
        </w:rPr>
        <w:t>Symfony</w:t>
      </w:r>
      <w:r w:rsidRPr="004C1872">
        <w:rPr>
          <w:bCs/>
        </w:rPr>
        <w:t xml:space="preserve">) at </w:t>
      </w:r>
      <w:r w:rsidRPr="004C1872">
        <w:rPr>
          <w:b/>
          <w:bCs/>
        </w:rPr>
        <w:t>Arqiva Ltd</w:t>
      </w:r>
      <w:r w:rsidRPr="004C1872">
        <w:rPr>
          <w:bCs/>
        </w:rPr>
        <w:t xml:space="preserve"> </w:t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4C3FB6" w:rsidRPr="00DE4B0C">
        <w:rPr>
          <w:rStyle w:val="Strong"/>
          <w:b w:val="0"/>
          <w:bCs w:val="0"/>
        </w:rPr>
        <w:t>-</w:t>
      </w:r>
      <w:r w:rsidR="006F4AC3" w:rsidRPr="004C1872">
        <w:rPr>
          <w:bCs/>
        </w:rPr>
        <w:t xml:space="preserve"> </w:t>
      </w:r>
      <w:r w:rsidR="006F4AC3" w:rsidRPr="00271CF2">
        <w:rPr>
          <w:bCs/>
          <w:i/>
          <w:iCs/>
        </w:rPr>
        <w:t>May 2013 – Aug 2013</w:t>
      </w:r>
      <w:r w:rsidR="00271CF2" w:rsidRPr="00271CF2">
        <w:rPr>
          <w:bCs/>
          <w:i/>
          <w:iCs/>
        </w:rPr>
        <w:t>.</w:t>
      </w:r>
    </w:p>
    <w:p w14:paraId="1771C20D" w14:textId="7900DAE2" w:rsidR="00081728" w:rsidRPr="004C1872" w:rsidRDefault="004913FA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bCs/>
        </w:rPr>
        <w:t xml:space="preserve">Freelancer at </w:t>
      </w:r>
      <w:r w:rsidRPr="004C1872">
        <w:rPr>
          <w:b/>
          <w:bCs/>
        </w:rPr>
        <w:t>Freelancer.com</w:t>
      </w:r>
      <w:r w:rsidRPr="004C1872">
        <w:rPr>
          <w:bCs/>
        </w:rPr>
        <w:t xml:space="preserve"> for variety of clients</w:t>
      </w:r>
      <w:r w:rsidR="004C3FB6">
        <w:rPr>
          <w:bCs/>
        </w:rPr>
        <w:t xml:space="preserve"> </w:t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4C3FB6" w:rsidRPr="00DE4B0C">
        <w:rPr>
          <w:rStyle w:val="Strong"/>
          <w:b w:val="0"/>
          <w:bCs w:val="0"/>
        </w:rPr>
        <w:t>-</w:t>
      </w:r>
      <w:r w:rsidR="006F4AC3" w:rsidRPr="004C1872">
        <w:rPr>
          <w:bCs/>
        </w:rPr>
        <w:t xml:space="preserve"> </w:t>
      </w:r>
      <w:r w:rsidR="006F4AC3" w:rsidRPr="00271CF2">
        <w:rPr>
          <w:bCs/>
          <w:i/>
          <w:iCs/>
        </w:rPr>
        <w:t>Mar 201</w:t>
      </w:r>
      <w:r w:rsidR="00947764" w:rsidRPr="00271CF2">
        <w:rPr>
          <w:bCs/>
          <w:i/>
          <w:iCs/>
        </w:rPr>
        <w:t>2 – Apr 2013</w:t>
      </w:r>
      <w:r w:rsidR="00271CF2" w:rsidRPr="00271CF2">
        <w:rPr>
          <w:bCs/>
          <w:i/>
          <w:iCs/>
        </w:rPr>
        <w:t>.</w:t>
      </w:r>
    </w:p>
    <w:p w14:paraId="091E3B13" w14:textId="7382B7DC" w:rsidR="00081728" w:rsidRPr="004C1872" w:rsidRDefault="004913FA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bCs/>
        </w:rPr>
        <w:t xml:space="preserve">PHP Developer at </w:t>
      </w:r>
      <w:r w:rsidRPr="004C1872">
        <w:rPr>
          <w:b/>
          <w:bCs/>
        </w:rPr>
        <w:t>Hospedia Ltd</w:t>
      </w:r>
      <w:r w:rsidRPr="004C1872">
        <w:rPr>
          <w:bCs/>
        </w:rPr>
        <w:t xml:space="preserve"> </w:t>
      </w:r>
      <w:r w:rsidR="00F03FC9">
        <w:rPr>
          <w:bCs/>
        </w:rPr>
        <w:tab/>
      </w:r>
      <w:r w:rsidR="00F03FC9">
        <w:rPr>
          <w:bCs/>
        </w:rPr>
        <w:tab/>
      </w:r>
      <w:r w:rsidR="00F03FC9">
        <w:rPr>
          <w:bCs/>
        </w:rPr>
        <w:tab/>
      </w:r>
      <w:r w:rsidR="00F03FC9">
        <w:rPr>
          <w:bCs/>
        </w:rPr>
        <w:tab/>
      </w:r>
      <w:r w:rsidR="00F03FC9">
        <w:rPr>
          <w:bCs/>
        </w:rPr>
        <w:tab/>
      </w:r>
      <w:r w:rsidR="004C3FB6" w:rsidRPr="00DE4B0C">
        <w:rPr>
          <w:rStyle w:val="Strong"/>
          <w:b w:val="0"/>
          <w:bCs w:val="0"/>
        </w:rPr>
        <w:t>-</w:t>
      </w:r>
      <w:r w:rsidR="003F41DE" w:rsidRPr="004C1872">
        <w:rPr>
          <w:bCs/>
        </w:rPr>
        <w:t xml:space="preserve"> </w:t>
      </w:r>
      <w:r w:rsidR="003F41DE" w:rsidRPr="00271CF2">
        <w:rPr>
          <w:bCs/>
          <w:i/>
          <w:iCs/>
        </w:rPr>
        <w:t xml:space="preserve">Feb 2009 </w:t>
      </w:r>
      <w:r w:rsidR="00F03FC9" w:rsidRPr="00846600">
        <w:rPr>
          <w:bCs/>
          <w:i/>
          <w:iCs/>
        </w:rPr>
        <w:t>–</w:t>
      </w:r>
      <w:r w:rsidR="003F41DE" w:rsidRPr="00271CF2">
        <w:rPr>
          <w:bCs/>
          <w:i/>
          <w:iCs/>
        </w:rPr>
        <w:t xml:space="preserve"> May 2013</w:t>
      </w:r>
      <w:r w:rsidR="00271CF2">
        <w:rPr>
          <w:bCs/>
        </w:rPr>
        <w:t>.</w:t>
      </w:r>
    </w:p>
    <w:p w14:paraId="56EA35D4" w14:textId="7D85FD6A" w:rsidR="00081728" w:rsidRPr="004C1872" w:rsidRDefault="004913FA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bCs/>
        </w:rPr>
        <w:t xml:space="preserve">PHP Developer at </w:t>
      </w:r>
      <w:r w:rsidRPr="004C1872">
        <w:rPr>
          <w:b/>
          <w:bCs/>
        </w:rPr>
        <w:t>Premier Telesolutions</w:t>
      </w:r>
      <w:r w:rsidRPr="004C1872">
        <w:rPr>
          <w:bCs/>
        </w:rPr>
        <w:t xml:space="preserve"> </w:t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4C3FB6" w:rsidRPr="00DE4B0C">
        <w:rPr>
          <w:rStyle w:val="Strong"/>
          <w:b w:val="0"/>
          <w:bCs w:val="0"/>
        </w:rPr>
        <w:t>-</w:t>
      </w:r>
      <w:r w:rsidR="003F41DE" w:rsidRPr="004C1872">
        <w:rPr>
          <w:bCs/>
        </w:rPr>
        <w:t xml:space="preserve"> </w:t>
      </w:r>
      <w:r w:rsidR="003F41DE" w:rsidRPr="00271CF2">
        <w:rPr>
          <w:bCs/>
          <w:i/>
          <w:iCs/>
        </w:rPr>
        <w:t>Sep 2007 – Jan 2009</w:t>
      </w:r>
      <w:r w:rsidR="00271CF2">
        <w:rPr>
          <w:bCs/>
        </w:rPr>
        <w:t>.</w:t>
      </w:r>
    </w:p>
    <w:p w14:paraId="18D4E5E7" w14:textId="7C87C757" w:rsidR="00081728" w:rsidRPr="004C1872" w:rsidRDefault="004913FA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bCs/>
        </w:rPr>
        <w:t xml:space="preserve">PHP and Flash Content Developer at </w:t>
      </w:r>
      <w:r w:rsidRPr="004C1872">
        <w:rPr>
          <w:b/>
          <w:bCs/>
        </w:rPr>
        <w:t>Brunel University</w:t>
      </w:r>
      <w:r w:rsidR="004C3FB6">
        <w:rPr>
          <w:b/>
          <w:bCs/>
        </w:rPr>
        <w:t xml:space="preserve"> </w:t>
      </w:r>
      <w:r w:rsidR="00053FE9">
        <w:rPr>
          <w:b/>
          <w:bCs/>
        </w:rPr>
        <w:tab/>
      </w:r>
      <w:r w:rsidR="00053FE9">
        <w:rPr>
          <w:b/>
          <w:bCs/>
        </w:rPr>
        <w:tab/>
      </w:r>
      <w:r w:rsidR="004C3FB6" w:rsidRPr="00DE4B0C">
        <w:rPr>
          <w:rStyle w:val="Strong"/>
          <w:b w:val="0"/>
          <w:bCs w:val="0"/>
        </w:rPr>
        <w:t>-</w:t>
      </w:r>
      <w:r w:rsidR="00A11291" w:rsidRPr="004C1872">
        <w:rPr>
          <w:bCs/>
        </w:rPr>
        <w:t xml:space="preserve"> </w:t>
      </w:r>
      <w:r w:rsidR="00A11291" w:rsidRPr="00271CF2">
        <w:rPr>
          <w:bCs/>
          <w:i/>
          <w:iCs/>
        </w:rPr>
        <w:t>Oct 2006 – Mar 2007</w:t>
      </w:r>
      <w:r w:rsidR="00271CF2">
        <w:rPr>
          <w:bCs/>
        </w:rPr>
        <w:t>.</w:t>
      </w:r>
    </w:p>
    <w:p w14:paraId="51549A55" w14:textId="5F111C4A" w:rsidR="00081728" w:rsidRPr="004C1872" w:rsidRDefault="004913FA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bCs/>
        </w:rPr>
        <w:t xml:space="preserve">Software Engineer at </w:t>
      </w:r>
      <w:r w:rsidRPr="004C1872">
        <w:rPr>
          <w:b/>
          <w:bCs/>
        </w:rPr>
        <w:t>Vaishnav Developers</w:t>
      </w:r>
      <w:r w:rsidRPr="004C1872">
        <w:rPr>
          <w:bCs/>
        </w:rPr>
        <w:t xml:space="preserve"> </w:t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4C3FB6" w:rsidRPr="00DE4B0C">
        <w:rPr>
          <w:rStyle w:val="Strong"/>
          <w:b w:val="0"/>
          <w:bCs w:val="0"/>
        </w:rPr>
        <w:t>-</w:t>
      </w:r>
      <w:r w:rsidR="00913F58" w:rsidRPr="004C1872">
        <w:rPr>
          <w:bCs/>
        </w:rPr>
        <w:t xml:space="preserve"> </w:t>
      </w:r>
      <w:r w:rsidR="00913F58" w:rsidRPr="00271CF2">
        <w:rPr>
          <w:bCs/>
          <w:i/>
          <w:iCs/>
        </w:rPr>
        <w:t>Feb 2006 – Aug 2006</w:t>
      </w:r>
      <w:r w:rsidR="00271CF2">
        <w:rPr>
          <w:bCs/>
        </w:rPr>
        <w:t>.</w:t>
      </w:r>
    </w:p>
    <w:p w14:paraId="7E844BB7" w14:textId="071BB7F7" w:rsidR="004913FA" w:rsidRPr="004C1872" w:rsidRDefault="004913FA" w:rsidP="00081728">
      <w:pPr>
        <w:pStyle w:val="NormalWeb"/>
        <w:numPr>
          <w:ilvl w:val="0"/>
          <w:numId w:val="35"/>
        </w:numPr>
        <w:suppressAutoHyphens w:val="0"/>
        <w:spacing w:beforeAutospacing="1" w:afterAutospacing="1"/>
      </w:pPr>
      <w:r w:rsidRPr="004C1872">
        <w:rPr>
          <w:bCs/>
        </w:rPr>
        <w:t xml:space="preserve">Software Engineer at </w:t>
      </w:r>
      <w:r w:rsidRPr="004C1872">
        <w:rPr>
          <w:b/>
          <w:bCs/>
        </w:rPr>
        <w:t>Shaadi.com</w:t>
      </w:r>
      <w:r w:rsidRPr="004C1872">
        <w:rPr>
          <w:bCs/>
        </w:rPr>
        <w:t xml:space="preserve"> </w:t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053FE9">
        <w:rPr>
          <w:bCs/>
        </w:rPr>
        <w:tab/>
      </w:r>
      <w:r w:rsidR="004C3FB6" w:rsidRPr="00DE4B0C">
        <w:rPr>
          <w:rStyle w:val="Strong"/>
          <w:b w:val="0"/>
          <w:bCs w:val="0"/>
        </w:rPr>
        <w:t>-</w:t>
      </w:r>
      <w:r w:rsidR="00F85B2D" w:rsidRPr="004C1872">
        <w:rPr>
          <w:bCs/>
        </w:rPr>
        <w:t xml:space="preserve"> </w:t>
      </w:r>
      <w:r w:rsidR="00F85B2D" w:rsidRPr="00271CF2">
        <w:rPr>
          <w:bCs/>
          <w:i/>
          <w:iCs/>
        </w:rPr>
        <w:t>Aug 2005 – Feb 2006</w:t>
      </w:r>
      <w:r w:rsidR="00271CF2">
        <w:rPr>
          <w:bCs/>
        </w:rPr>
        <w:t>.</w:t>
      </w:r>
    </w:p>
    <w:p w14:paraId="4A7AF8B6" w14:textId="6AA4375B" w:rsidR="00BF266C" w:rsidRDefault="00BF266C" w:rsidP="00FC7E6C">
      <w:pPr>
        <w:suppressAutoHyphens w:val="0"/>
        <w:rPr>
          <w:b/>
          <w:bCs/>
          <w:kern w:val="1"/>
          <w:u w:val="single"/>
        </w:rPr>
      </w:pPr>
      <w:bookmarkStart w:id="4" w:name="DDE_LINK18"/>
      <w:bookmarkEnd w:id="4"/>
    </w:p>
    <w:p w14:paraId="2CC35811" w14:textId="7B9E9606" w:rsidR="00F45011" w:rsidRDefault="00F45011" w:rsidP="00FC7E6C">
      <w:pPr>
        <w:suppressAutoHyphens w:val="0"/>
        <w:rPr>
          <w:b/>
          <w:bCs/>
          <w:kern w:val="1"/>
          <w:u w:val="single"/>
        </w:rPr>
      </w:pPr>
    </w:p>
    <w:p w14:paraId="0E45CD13" w14:textId="77777777" w:rsidR="00F45011" w:rsidRDefault="00F45011" w:rsidP="00FC7E6C">
      <w:pPr>
        <w:suppressAutoHyphens w:val="0"/>
        <w:rPr>
          <w:b/>
          <w:bCs/>
          <w:kern w:val="1"/>
          <w:u w:val="single"/>
        </w:rPr>
      </w:pPr>
    </w:p>
    <w:p w14:paraId="70623861" w14:textId="77777777" w:rsidR="00F45011" w:rsidRDefault="00F45011" w:rsidP="00FC7E6C">
      <w:pPr>
        <w:suppressAutoHyphens w:val="0"/>
        <w:rPr>
          <w:b/>
          <w:bCs/>
          <w:kern w:val="1"/>
          <w:u w:val="single"/>
        </w:rPr>
      </w:pPr>
    </w:p>
    <w:p w14:paraId="11946D1E" w14:textId="77777777" w:rsidR="00F45011" w:rsidRDefault="00F45011" w:rsidP="00FC7E6C">
      <w:pPr>
        <w:suppressAutoHyphens w:val="0"/>
        <w:rPr>
          <w:b/>
          <w:bCs/>
          <w:kern w:val="1"/>
          <w:u w:val="single"/>
        </w:rPr>
      </w:pPr>
    </w:p>
    <w:p w14:paraId="3178B9AF" w14:textId="77777777" w:rsidR="00F45011" w:rsidRDefault="00F45011" w:rsidP="00FC7E6C">
      <w:pPr>
        <w:suppressAutoHyphens w:val="0"/>
        <w:rPr>
          <w:b/>
          <w:bCs/>
          <w:kern w:val="1"/>
          <w:u w:val="single"/>
        </w:rPr>
      </w:pPr>
    </w:p>
    <w:p w14:paraId="4096892F" w14:textId="77777777" w:rsidR="00F45011" w:rsidRPr="00EA1A54" w:rsidRDefault="00F45011" w:rsidP="00FC7E6C">
      <w:pPr>
        <w:suppressAutoHyphens w:val="0"/>
        <w:rPr>
          <w:b/>
          <w:bCs/>
          <w:kern w:val="1"/>
          <w:u w:val="single"/>
        </w:rPr>
      </w:pPr>
    </w:p>
    <w:p w14:paraId="564A8E34" w14:textId="77777777" w:rsidR="00F9523F" w:rsidRDefault="00F9523F" w:rsidP="00FC7E6C">
      <w:pPr>
        <w:suppressAutoHyphens w:val="0"/>
        <w:rPr>
          <w:b/>
          <w:bCs/>
          <w:kern w:val="1"/>
          <w:u w:val="single"/>
        </w:rPr>
      </w:pPr>
    </w:p>
    <w:p w14:paraId="206C000E" w14:textId="77777777" w:rsidR="00F9523F" w:rsidRDefault="00F9523F" w:rsidP="00FC7E6C">
      <w:pPr>
        <w:suppressAutoHyphens w:val="0"/>
        <w:rPr>
          <w:b/>
          <w:bCs/>
          <w:kern w:val="1"/>
          <w:u w:val="single"/>
        </w:rPr>
      </w:pPr>
    </w:p>
    <w:p w14:paraId="3F546A20" w14:textId="77777777" w:rsidR="00F9523F" w:rsidRPr="00EA1A54" w:rsidRDefault="00F9523F" w:rsidP="00FC7E6C">
      <w:pPr>
        <w:suppressAutoHyphens w:val="0"/>
        <w:rPr>
          <w:b/>
          <w:bCs/>
          <w:kern w:val="1"/>
          <w:u w:val="single"/>
        </w:rPr>
      </w:pPr>
    </w:p>
    <w:p w14:paraId="63E7BC83" w14:textId="7259E8BD" w:rsidR="008548B7" w:rsidRPr="00EA1A54" w:rsidRDefault="008548B7" w:rsidP="00FC7E6C">
      <w:pPr>
        <w:suppressAutoHyphens w:val="0"/>
      </w:pPr>
      <w:r w:rsidRPr="00EA1A54">
        <w:rPr>
          <w:b/>
          <w:bCs/>
          <w:kern w:val="1"/>
          <w:u w:val="single"/>
        </w:rPr>
        <w:t>References:</w:t>
      </w:r>
      <w:r w:rsidRPr="00EA1A54">
        <w:rPr>
          <w:b/>
          <w:bCs/>
          <w:kern w:val="1"/>
        </w:rPr>
        <w:t xml:space="preserve"> </w:t>
      </w:r>
      <w:r w:rsidRPr="00EA1A54">
        <w:t>Available on request</w:t>
      </w:r>
      <w:r w:rsidR="00865C17" w:rsidRPr="00EA1A54">
        <w:t xml:space="preserve"> for applications we are moving forward with</w:t>
      </w:r>
    </w:p>
    <w:p w14:paraId="63E7BC85" w14:textId="77777777" w:rsidR="008548B7" w:rsidRPr="00EA1A54" w:rsidRDefault="008548B7">
      <w:pPr>
        <w:pStyle w:val="BodyText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E7BC87" w14:textId="77777777" w:rsidR="008548B7" w:rsidRPr="00EA1A54" w:rsidRDefault="008548B7">
      <w:pPr>
        <w:widowControl w:val="0"/>
        <w:autoSpaceDE w:val="0"/>
      </w:pPr>
    </w:p>
    <w:p w14:paraId="6F2750C1" w14:textId="08B076BE" w:rsidR="000C702D" w:rsidRPr="00EA1A54" w:rsidRDefault="008548B7" w:rsidP="005612FB">
      <w:pPr>
        <w:widowControl w:val="0"/>
        <w:numPr>
          <w:ilvl w:val="0"/>
          <w:numId w:val="5"/>
        </w:numPr>
        <w:autoSpaceDE w:val="0"/>
        <w:jc w:val="right"/>
      </w:pPr>
      <w:r w:rsidRPr="00EA1A54">
        <w:t>Hemantkumar Goswami</w:t>
      </w:r>
    </w:p>
    <w:sectPr w:rsidR="000C702D" w:rsidRPr="00EA1A54" w:rsidSect="007E6D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-446" w:right="991" w:bottom="446" w:left="850" w:header="0" w:footer="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9D6FA" w14:textId="77777777" w:rsidR="00FA79F9" w:rsidRDefault="00FA79F9" w:rsidP="00DA4772">
      <w:r>
        <w:separator/>
      </w:r>
    </w:p>
  </w:endnote>
  <w:endnote w:type="continuationSeparator" w:id="0">
    <w:p w14:paraId="56AB63B7" w14:textId="77777777" w:rsidR="00FA79F9" w:rsidRDefault="00FA79F9" w:rsidP="00DA4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Times New Roman"/>
    <w:panose1 w:val="020B0604020202020204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MS Gothic"/>
    <w:panose1 w:val="020B0604020202020204"/>
    <w:charset w:val="00"/>
    <w:family w:val="modern"/>
    <w:pitch w:val="fixed"/>
    <w:sig w:usb0="E70026FF" w:usb1="D200F9FB" w:usb2="02000028" w:usb3="00000000" w:csb0="000001D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01DBF" w14:textId="77777777" w:rsidR="00A36299" w:rsidRDefault="00A362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F10C" w14:textId="77777777" w:rsidR="00A36299" w:rsidRDefault="00A362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566E5" w14:textId="77777777" w:rsidR="00A36299" w:rsidRDefault="00A36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6A0A0" w14:textId="77777777" w:rsidR="00FA79F9" w:rsidRDefault="00FA79F9" w:rsidP="00DA4772">
      <w:r>
        <w:separator/>
      </w:r>
    </w:p>
  </w:footnote>
  <w:footnote w:type="continuationSeparator" w:id="0">
    <w:p w14:paraId="145C3119" w14:textId="77777777" w:rsidR="00FA79F9" w:rsidRDefault="00FA79F9" w:rsidP="00DA4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2521" w14:textId="77777777" w:rsidR="00DA4772" w:rsidRDefault="00DA47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F15F6" w14:textId="77777777" w:rsidR="00DA4772" w:rsidRDefault="00DA47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4176" w14:textId="77777777" w:rsidR="00DA4772" w:rsidRDefault="00DA47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BulletedListTex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u w:val="none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/>
        <w:b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/>
        <w:b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b/>
        <w:u w:val="non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ymbol"/>
        <w:b/>
        <w:u w:val="none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ymbol"/>
        <w:b/>
        <w:u w:val="none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  <w:b/>
        <w:u w:val="non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ymbol"/>
        <w:b/>
        <w:u w:val="none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ymbol"/>
        <w:b/>
        <w:u w:val="none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b/>
        <w:u w:val="non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ymbol"/>
        <w:b/>
        <w:u w:val="none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ymbol"/>
        <w:b/>
        <w:u w:val="none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u w:val="no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09581D53"/>
    <w:multiLevelType w:val="hybridMultilevel"/>
    <w:tmpl w:val="46C8DB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395436"/>
    <w:multiLevelType w:val="hybridMultilevel"/>
    <w:tmpl w:val="C0342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F21731"/>
    <w:multiLevelType w:val="multilevel"/>
    <w:tmpl w:val="DD2EEA64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963C1"/>
    <w:multiLevelType w:val="multilevel"/>
    <w:tmpl w:val="809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B6DC9"/>
    <w:multiLevelType w:val="hybridMultilevel"/>
    <w:tmpl w:val="E6B8DA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C402F1"/>
    <w:multiLevelType w:val="hybridMultilevel"/>
    <w:tmpl w:val="14DA35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DF697F"/>
    <w:multiLevelType w:val="hybridMultilevel"/>
    <w:tmpl w:val="DEF87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AD5FFA"/>
    <w:multiLevelType w:val="multilevel"/>
    <w:tmpl w:val="922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10097"/>
    <w:multiLevelType w:val="hybridMultilevel"/>
    <w:tmpl w:val="C07253A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C93B2B"/>
    <w:multiLevelType w:val="hybridMultilevel"/>
    <w:tmpl w:val="3CFA9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B75D5D"/>
    <w:multiLevelType w:val="hybridMultilevel"/>
    <w:tmpl w:val="F4D8B6A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C475B"/>
    <w:multiLevelType w:val="hybridMultilevel"/>
    <w:tmpl w:val="49E09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1C6DA9"/>
    <w:multiLevelType w:val="hybridMultilevel"/>
    <w:tmpl w:val="62F4B8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A8571E"/>
    <w:multiLevelType w:val="multilevel"/>
    <w:tmpl w:val="9FA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48157F9A"/>
    <w:multiLevelType w:val="hybridMultilevel"/>
    <w:tmpl w:val="03565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D74A3E"/>
    <w:multiLevelType w:val="hybridMultilevel"/>
    <w:tmpl w:val="FF4CB1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E66AA4"/>
    <w:multiLevelType w:val="hybridMultilevel"/>
    <w:tmpl w:val="AD74EC5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D8710B"/>
    <w:multiLevelType w:val="multilevel"/>
    <w:tmpl w:val="0F5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B489C"/>
    <w:multiLevelType w:val="hybridMultilevel"/>
    <w:tmpl w:val="B2921F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67141E"/>
    <w:multiLevelType w:val="hybridMultilevel"/>
    <w:tmpl w:val="FAB0DB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5042F"/>
    <w:multiLevelType w:val="hybridMultilevel"/>
    <w:tmpl w:val="5EAEA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A57E50"/>
    <w:multiLevelType w:val="hybridMultilevel"/>
    <w:tmpl w:val="2E12E3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A95612"/>
    <w:multiLevelType w:val="hybridMultilevel"/>
    <w:tmpl w:val="2BAA7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829EF"/>
    <w:multiLevelType w:val="multilevel"/>
    <w:tmpl w:val="D988C00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1C67ED6"/>
    <w:multiLevelType w:val="multilevel"/>
    <w:tmpl w:val="78524B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7725221F"/>
    <w:multiLevelType w:val="hybridMultilevel"/>
    <w:tmpl w:val="E6B8DA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7F2891"/>
    <w:multiLevelType w:val="hybridMultilevel"/>
    <w:tmpl w:val="F80215BE"/>
    <w:lvl w:ilvl="0" w:tplc="08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1907446756">
    <w:abstractNumId w:val="0"/>
  </w:num>
  <w:num w:numId="2" w16cid:durableId="1647396860">
    <w:abstractNumId w:val="1"/>
  </w:num>
  <w:num w:numId="3" w16cid:durableId="503715198">
    <w:abstractNumId w:val="2"/>
  </w:num>
  <w:num w:numId="4" w16cid:durableId="196820562">
    <w:abstractNumId w:val="3"/>
  </w:num>
  <w:num w:numId="5" w16cid:durableId="1944223115">
    <w:abstractNumId w:val="4"/>
  </w:num>
  <w:num w:numId="6" w16cid:durableId="1934975783">
    <w:abstractNumId w:val="5"/>
  </w:num>
  <w:num w:numId="7" w16cid:durableId="634801848">
    <w:abstractNumId w:val="6"/>
  </w:num>
  <w:num w:numId="8" w16cid:durableId="1536430982">
    <w:abstractNumId w:val="7"/>
  </w:num>
  <w:num w:numId="9" w16cid:durableId="2045136395">
    <w:abstractNumId w:val="8"/>
  </w:num>
  <w:num w:numId="10" w16cid:durableId="2129884014">
    <w:abstractNumId w:val="9"/>
  </w:num>
  <w:num w:numId="11" w16cid:durableId="1687360700">
    <w:abstractNumId w:val="10"/>
  </w:num>
  <w:num w:numId="12" w16cid:durableId="1430856206">
    <w:abstractNumId w:val="11"/>
  </w:num>
  <w:num w:numId="13" w16cid:durableId="1085568441">
    <w:abstractNumId w:val="30"/>
  </w:num>
  <w:num w:numId="14" w16cid:durableId="1070228990">
    <w:abstractNumId w:val="21"/>
  </w:num>
  <w:num w:numId="15" w16cid:durableId="434443160">
    <w:abstractNumId w:val="34"/>
  </w:num>
  <w:num w:numId="16" w16cid:durableId="1887177895">
    <w:abstractNumId w:val="32"/>
  </w:num>
  <w:num w:numId="17" w16cid:durableId="204418029">
    <w:abstractNumId w:val="26"/>
  </w:num>
  <w:num w:numId="18" w16cid:durableId="1235162563">
    <w:abstractNumId w:val="16"/>
  </w:num>
  <w:num w:numId="19" w16cid:durableId="1862040459">
    <w:abstractNumId w:val="37"/>
  </w:num>
  <w:num w:numId="20" w16cid:durableId="1274483415">
    <w:abstractNumId w:val="31"/>
  </w:num>
  <w:num w:numId="21" w16cid:durableId="454953702">
    <w:abstractNumId w:val="33"/>
  </w:num>
  <w:num w:numId="22" w16cid:durableId="1044141231">
    <w:abstractNumId w:val="12"/>
  </w:num>
  <w:num w:numId="23" w16cid:durableId="1718433274">
    <w:abstractNumId w:val="25"/>
  </w:num>
  <w:num w:numId="24" w16cid:durableId="1936673901">
    <w:abstractNumId w:val="36"/>
  </w:num>
  <w:num w:numId="25" w16cid:durableId="2032758187">
    <w:abstractNumId w:val="20"/>
  </w:num>
  <w:num w:numId="26" w16cid:durableId="270162306">
    <w:abstractNumId w:val="28"/>
  </w:num>
  <w:num w:numId="27" w16cid:durableId="1647398841">
    <w:abstractNumId w:val="35"/>
  </w:num>
  <w:num w:numId="28" w16cid:durableId="918100501">
    <w:abstractNumId w:val="22"/>
  </w:num>
  <w:num w:numId="29" w16cid:durableId="245499430">
    <w:abstractNumId w:val="23"/>
  </w:num>
  <w:num w:numId="30" w16cid:durableId="148255525">
    <w:abstractNumId w:val="27"/>
  </w:num>
  <w:num w:numId="31" w16cid:durableId="1256210538">
    <w:abstractNumId w:val="14"/>
  </w:num>
  <w:num w:numId="32" w16cid:durableId="19089359">
    <w:abstractNumId w:val="18"/>
  </w:num>
  <w:num w:numId="33" w16cid:durableId="1790583554">
    <w:abstractNumId w:val="19"/>
  </w:num>
  <w:num w:numId="34" w16cid:durableId="1168399132">
    <w:abstractNumId w:val="15"/>
  </w:num>
  <w:num w:numId="35" w16cid:durableId="1823623252">
    <w:abstractNumId w:val="29"/>
  </w:num>
  <w:num w:numId="36" w16cid:durableId="2065904851">
    <w:abstractNumId w:val="24"/>
  </w:num>
  <w:num w:numId="37" w16cid:durableId="448624922">
    <w:abstractNumId w:val="17"/>
  </w:num>
  <w:num w:numId="38" w16cid:durableId="1676614777">
    <w:abstractNumId w:val="13"/>
  </w:num>
  <w:num w:numId="39" w16cid:durableId="99110598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890"/>
    <w:rsid w:val="00000383"/>
    <w:rsid w:val="000040B2"/>
    <w:rsid w:val="00004BA4"/>
    <w:rsid w:val="000121F1"/>
    <w:rsid w:val="00013680"/>
    <w:rsid w:val="00022EA6"/>
    <w:rsid w:val="00027C64"/>
    <w:rsid w:val="00040812"/>
    <w:rsid w:val="0004406D"/>
    <w:rsid w:val="000453F8"/>
    <w:rsid w:val="00045F0F"/>
    <w:rsid w:val="00050E94"/>
    <w:rsid w:val="00053FE9"/>
    <w:rsid w:val="00055C73"/>
    <w:rsid w:val="00056E5B"/>
    <w:rsid w:val="000640AD"/>
    <w:rsid w:val="000665BE"/>
    <w:rsid w:val="000719CD"/>
    <w:rsid w:val="00072F4B"/>
    <w:rsid w:val="0007684C"/>
    <w:rsid w:val="00081728"/>
    <w:rsid w:val="00081FE6"/>
    <w:rsid w:val="0008233D"/>
    <w:rsid w:val="0008588F"/>
    <w:rsid w:val="00090E24"/>
    <w:rsid w:val="00093073"/>
    <w:rsid w:val="000938CD"/>
    <w:rsid w:val="00093C6F"/>
    <w:rsid w:val="000A0035"/>
    <w:rsid w:val="000A074A"/>
    <w:rsid w:val="000A0FD7"/>
    <w:rsid w:val="000A6598"/>
    <w:rsid w:val="000B2C9F"/>
    <w:rsid w:val="000B2F09"/>
    <w:rsid w:val="000B690C"/>
    <w:rsid w:val="000C612F"/>
    <w:rsid w:val="000C702D"/>
    <w:rsid w:val="000D075F"/>
    <w:rsid w:val="000D2381"/>
    <w:rsid w:val="000D2F73"/>
    <w:rsid w:val="000D55ED"/>
    <w:rsid w:val="000D5A85"/>
    <w:rsid w:val="000D6219"/>
    <w:rsid w:val="000E036E"/>
    <w:rsid w:val="000E3FA5"/>
    <w:rsid w:val="000E4B68"/>
    <w:rsid w:val="000E58E4"/>
    <w:rsid w:val="000E5A08"/>
    <w:rsid w:val="000E5B26"/>
    <w:rsid w:val="000F02A4"/>
    <w:rsid w:val="000F6D9E"/>
    <w:rsid w:val="00105923"/>
    <w:rsid w:val="001069C4"/>
    <w:rsid w:val="0011106B"/>
    <w:rsid w:val="00116C75"/>
    <w:rsid w:val="00121AE4"/>
    <w:rsid w:val="0012651D"/>
    <w:rsid w:val="00126C27"/>
    <w:rsid w:val="00141B98"/>
    <w:rsid w:val="00146DCE"/>
    <w:rsid w:val="00150A26"/>
    <w:rsid w:val="00155282"/>
    <w:rsid w:val="00166781"/>
    <w:rsid w:val="00173B9D"/>
    <w:rsid w:val="00191597"/>
    <w:rsid w:val="00193D10"/>
    <w:rsid w:val="00194307"/>
    <w:rsid w:val="00194668"/>
    <w:rsid w:val="0019567F"/>
    <w:rsid w:val="001A025D"/>
    <w:rsid w:val="001A03A9"/>
    <w:rsid w:val="001A1539"/>
    <w:rsid w:val="001A559B"/>
    <w:rsid w:val="001A6211"/>
    <w:rsid w:val="001B5C78"/>
    <w:rsid w:val="001C0274"/>
    <w:rsid w:val="001C2B47"/>
    <w:rsid w:val="001D1CFB"/>
    <w:rsid w:val="001D622F"/>
    <w:rsid w:val="001E403A"/>
    <w:rsid w:val="001E4224"/>
    <w:rsid w:val="002000C7"/>
    <w:rsid w:val="00204C2A"/>
    <w:rsid w:val="00217CE5"/>
    <w:rsid w:val="002239BE"/>
    <w:rsid w:val="00224911"/>
    <w:rsid w:val="002306DF"/>
    <w:rsid w:val="00232BA3"/>
    <w:rsid w:val="002354AF"/>
    <w:rsid w:val="00240A26"/>
    <w:rsid w:val="00240C2C"/>
    <w:rsid w:val="0024618F"/>
    <w:rsid w:val="002510B2"/>
    <w:rsid w:val="002559F6"/>
    <w:rsid w:val="0026304E"/>
    <w:rsid w:val="002644B3"/>
    <w:rsid w:val="00264532"/>
    <w:rsid w:val="00271CF2"/>
    <w:rsid w:val="00272B3B"/>
    <w:rsid w:val="00275EFD"/>
    <w:rsid w:val="0027633D"/>
    <w:rsid w:val="0028167D"/>
    <w:rsid w:val="00292033"/>
    <w:rsid w:val="00293DDC"/>
    <w:rsid w:val="002A01AC"/>
    <w:rsid w:val="002A4518"/>
    <w:rsid w:val="002B3E19"/>
    <w:rsid w:val="002C2ABD"/>
    <w:rsid w:val="002D33F1"/>
    <w:rsid w:val="002D42E5"/>
    <w:rsid w:val="002D4658"/>
    <w:rsid w:val="002D4A8B"/>
    <w:rsid w:val="002D77E3"/>
    <w:rsid w:val="002D77F0"/>
    <w:rsid w:val="002E0B2D"/>
    <w:rsid w:val="002E66D8"/>
    <w:rsid w:val="002F372F"/>
    <w:rsid w:val="002F7F58"/>
    <w:rsid w:val="00300BB2"/>
    <w:rsid w:val="00304B96"/>
    <w:rsid w:val="00305C24"/>
    <w:rsid w:val="00305DD7"/>
    <w:rsid w:val="00312491"/>
    <w:rsid w:val="0031535C"/>
    <w:rsid w:val="00324562"/>
    <w:rsid w:val="00325089"/>
    <w:rsid w:val="00331DE9"/>
    <w:rsid w:val="003373F5"/>
    <w:rsid w:val="00351629"/>
    <w:rsid w:val="00351B1C"/>
    <w:rsid w:val="00356A31"/>
    <w:rsid w:val="00356A5E"/>
    <w:rsid w:val="003645D2"/>
    <w:rsid w:val="003747B2"/>
    <w:rsid w:val="003758A0"/>
    <w:rsid w:val="003822FF"/>
    <w:rsid w:val="003851A5"/>
    <w:rsid w:val="00391541"/>
    <w:rsid w:val="00392FD5"/>
    <w:rsid w:val="00393659"/>
    <w:rsid w:val="003A0187"/>
    <w:rsid w:val="003A3C0C"/>
    <w:rsid w:val="003A63A1"/>
    <w:rsid w:val="003A77FF"/>
    <w:rsid w:val="003B1A94"/>
    <w:rsid w:val="003B5B3A"/>
    <w:rsid w:val="003B5CBD"/>
    <w:rsid w:val="003C27E1"/>
    <w:rsid w:val="003C4A8E"/>
    <w:rsid w:val="003C6607"/>
    <w:rsid w:val="003C66BC"/>
    <w:rsid w:val="003D15E7"/>
    <w:rsid w:val="003D1717"/>
    <w:rsid w:val="003D2862"/>
    <w:rsid w:val="003D5EB1"/>
    <w:rsid w:val="003E1051"/>
    <w:rsid w:val="003E3E54"/>
    <w:rsid w:val="003F18D2"/>
    <w:rsid w:val="003F1D85"/>
    <w:rsid w:val="003F35C8"/>
    <w:rsid w:val="003F41DE"/>
    <w:rsid w:val="003F6E91"/>
    <w:rsid w:val="003F7E29"/>
    <w:rsid w:val="00402190"/>
    <w:rsid w:val="00403D17"/>
    <w:rsid w:val="0040524D"/>
    <w:rsid w:val="004060C2"/>
    <w:rsid w:val="00410C70"/>
    <w:rsid w:val="00412777"/>
    <w:rsid w:val="00412959"/>
    <w:rsid w:val="00413B7D"/>
    <w:rsid w:val="00416C86"/>
    <w:rsid w:val="004177FB"/>
    <w:rsid w:val="0042039D"/>
    <w:rsid w:val="0042108A"/>
    <w:rsid w:val="00421EBF"/>
    <w:rsid w:val="00422247"/>
    <w:rsid w:val="004223E1"/>
    <w:rsid w:val="004266F4"/>
    <w:rsid w:val="00427204"/>
    <w:rsid w:val="00430EAF"/>
    <w:rsid w:val="00434A46"/>
    <w:rsid w:val="004364C9"/>
    <w:rsid w:val="00444EA0"/>
    <w:rsid w:val="00447195"/>
    <w:rsid w:val="004475C4"/>
    <w:rsid w:val="004513FC"/>
    <w:rsid w:val="00454F06"/>
    <w:rsid w:val="0045748B"/>
    <w:rsid w:val="00460BB8"/>
    <w:rsid w:val="004618F8"/>
    <w:rsid w:val="00466D5D"/>
    <w:rsid w:val="00467FFE"/>
    <w:rsid w:val="00472C34"/>
    <w:rsid w:val="00472D91"/>
    <w:rsid w:val="004849C5"/>
    <w:rsid w:val="00490E3B"/>
    <w:rsid w:val="004913FA"/>
    <w:rsid w:val="00492037"/>
    <w:rsid w:val="004924C4"/>
    <w:rsid w:val="004A5B00"/>
    <w:rsid w:val="004A79A9"/>
    <w:rsid w:val="004B6F46"/>
    <w:rsid w:val="004B7545"/>
    <w:rsid w:val="004B759A"/>
    <w:rsid w:val="004C1872"/>
    <w:rsid w:val="004C3FB6"/>
    <w:rsid w:val="004C54FA"/>
    <w:rsid w:val="004C5552"/>
    <w:rsid w:val="004C5944"/>
    <w:rsid w:val="004D0404"/>
    <w:rsid w:val="004D0F8B"/>
    <w:rsid w:val="004D21FD"/>
    <w:rsid w:val="004D388C"/>
    <w:rsid w:val="004D7539"/>
    <w:rsid w:val="004D7A2F"/>
    <w:rsid w:val="004E1DCF"/>
    <w:rsid w:val="004E3340"/>
    <w:rsid w:val="004F03C3"/>
    <w:rsid w:val="004F058D"/>
    <w:rsid w:val="004F12AE"/>
    <w:rsid w:val="004F2E87"/>
    <w:rsid w:val="004F7655"/>
    <w:rsid w:val="0050147D"/>
    <w:rsid w:val="00501CF1"/>
    <w:rsid w:val="00504B4F"/>
    <w:rsid w:val="005103BA"/>
    <w:rsid w:val="00515C83"/>
    <w:rsid w:val="0052097D"/>
    <w:rsid w:val="00521D66"/>
    <w:rsid w:val="00527D50"/>
    <w:rsid w:val="00531171"/>
    <w:rsid w:val="00532179"/>
    <w:rsid w:val="00546F12"/>
    <w:rsid w:val="00547B17"/>
    <w:rsid w:val="0055281F"/>
    <w:rsid w:val="00553BA0"/>
    <w:rsid w:val="005612FB"/>
    <w:rsid w:val="0056182C"/>
    <w:rsid w:val="005665AF"/>
    <w:rsid w:val="00571498"/>
    <w:rsid w:val="00583C0C"/>
    <w:rsid w:val="005952D2"/>
    <w:rsid w:val="00596F1B"/>
    <w:rsid w:val="00597A4E"/>
    <w:rsid w:val="005A09AF"/>
    <w:rsid w:val="005A107E"/>
    <w:rsid w:val="005B1CC6"/>
    <w:rsid w:val="005B33BE"/>
    <w:rsid w:val="005B4ABC"/>
    <w:rsid w:val="005B6AF4"/>
    <w:rsid w:val="005C0EF3"/>
    <w:rsid w:val="005C3220"/>
    <w:rsid w:val="005D17DE"/>
    <w:rsid w:val="005D2EAE"/>
    <w:rsid w:val="005D3923"/>
    <w:rsid w:val="005D6E8E"/>
    <w:rsid w:val="005E2363"/>
    <w:rsid w:val="005E595A"/>
    <w:rsid w:val="005F11CA"/>
    <w:rsid w:val="005F3B70"/>
    <w:rsid w:val="005F48A8"/>
    <w:rsid w:val="005F58AF"/>
    <w:rsid w:val="006025F9"/>
    <w:rsid w:val="0060547C"/>
    <w:rsid w:val="006054EC"/>
    <w:rsid w:val="0061118E"/>
    <w:rsid w:val="006118CE"/>
    <w:rsid w:val="00622797"/>
    <w:rsid w:val="006260A5"/>
    <w:rsid w:val="0063785B"/>
    <w:rsid w:val="00643B36"/>
    <w:rsid w:val="00643B88"/>
    <w:rsid w:val="00652677"/>
    <w:rsid w:val="00655085"/>
    <w:rsid w:val="00655A1C"/>
    <w:rsid w:val="0065671D"/>
    <w:rsid w:val="00664536"/>
    <w:rsid w:val="00671FA7"/>
    <w:rsid w:val="006724E0"/>
    <w:rsid w:val="00675B2E"/>
    <w:rsid w:val="00676DFF"/>
    <w:rsid w:val="00681FF6"/>
    <w:rsid w:val="00683F4E"/>
    <w:rsid w:val="00692F6D"/>
    <w:rsid w:val="0069363C"/>
    <w:rsid w:val="006960FB"/>
    <w:rsid w:val="006A3930"/>
    <w:rsid w:val="006A5CA9"/>
    <w:rsid w:val="006A7DD9"/>
    <w:rsid w:val="006B4AA5"/>
    <w:rsid w:val="006B7B9B"/>
    <w:rsid w:val="006C01FE"/>
    <w:rsid w:val="006C1052"/>
    <w:rsid w:val="006C2DFB"/>
    <w:rsid w:val="006D1BF6"/>
    <w:rsid w:val="006D3EA1"/>
    <w:rsid w:val="006D74A5"/>
    <w:rsid w:val="006E14FD"/>
    <w:rsid w:val="006E1E83"/>
    <w:rsid w:val="006E3060"/>
    <w:rsid w:val="006E4248"/>
    <w:rsid w:val="006E4AED"/>
    <w:rsid w:val="006E5351"/>
    <w:rsid w:val="006F2B87"/>
    <w:rsid w:val="006F4AC3"/>
    <w:rsid w:val="00704E50"/>
    <w:rsid w:val="00711F6C"/>
    <w:rsid w:val="0072491E"/>
    <w:rsid w:val="007358EF"/>
    <w:rsid w:val="0073668B"/>
    <w:rsid w:val="00737F3A"/>
    <w:rsid w:val="00740834"/>
    <w:rsid w:val="00740A92"/>
    <w:rsid w:val="00741919"/>
    <w:rsid w:val="00745890"/>
    <w:rsid w:val="007479C3"/>
    <w:rsid w:val="00754607"/>
    <w:rsid w:val="00761A0B"/>
    <w:rsid w:val="007661B6"/>
    <w:rsid w:val="00766F39"/>
    <w:rsid w:val="00770A7D"/>
    <w:rsid w:val="00775110"/>
    <w:rsid w:val="00775703"/>
    <w:rsid w:val="007770DE"/>
    <w:rsid w:val="00777D2B"/>
    <w:rsid w:val="0078150C"/>
    <w:rsid w:val="007816B3"/>
    <w:rsid w:val="007823B6"/>
    <w:rsid w:val="00786750"/>
    <w:rsid w:val="00794E58"/>
    <w:rsid w:val="007958E6"/>
    <w:rsid w:val="007A05B4"/>
    <w:rsid w:val="007A633B"/>
    <w:rsid w:val="007A7C0B"/>
    <w:rsid w:val="007B632C"/>
    <w:rsid w:val="007B7756"/>
    <w:rsid w:val="007C016B"/>
    <w:rsid w:val="007C134B"/>
    <w:rsid w:val="007C1D47"/>
    <w:rsid w:val="007D1E00"/>
    <w:rsid w:val="007D31BA"/>
    <w:rsid w:val="007D6B57"/>
    <w:rsid w:val="007E059E"/>
    <w:rsid w:val="007E0DA1"/>
    <w:rsid w:val="007E3027"/>
    <w:rsid w:val="007E451C"/>
    <w:rsid w:val="007E609D"/>
    <w:rsid w:val="007E6D46"/>
    <w:rsid w:val="007F2CB0"/>
    <w:rsid w:val="00817C0D"/>
    <w:rsid w:val="00837B6F"/>
    <w:rsid w:val="00846600"/>
    <w:rsid w:val="008548B7"/>
    <w:rsid w:val="0086098B"/>
    <w:rsid w:val="008632D3"/>
    <w:rsid w:val="00865C17"/>
    <w:rsid w:val="008722C3"/>
    <w:rsid w:val="00873CD8"/>
    <w:rsid w:val="008746C1"/>
    <w:rsid w:val="0087623E"/>
    <w:rsid w:val="0087633F"/>
    <w:rsid w:val="00884B16"/>
    <w:rsid w:val="00891DA1"/>
    <w:rsid w:val="008932C0"/>
    <w:rsid w:val="008A164B"/>
    <w:rsid w:val="008A1D32"/>
    <w:rsid w:val="008A7DA4"/>
    <w:rsid w:val="008B1880"/>
    <w:rsid w:val="008B35D1"/>
    <w:rsid w:val="008C22FB"/>
    <w:rsid w:val="008C2B25"/>
    <w:rsid w:val="008C5C05"/>
    <w:rsid w:val="008C7E37"/>
    <w:rsid w:val="008D301F"/>
    <w:rsid w:val="008D468B"/>
    <w:rsid w:val="008F601C"/>
    <w:rsid w:val="00905319"/>
    <w:rsid w:val="009058E0"/>
    <w:rsid w:val="00911CD5"/>
    <w:rsid w:val="00913F58"/>
    <w:rsid w:val="00921AE5"/>
    <w:rsid w:val="0093252D"/>
    <w:rsid w:val="0094166B"/>
    <w:rsid w:val="00941764"/>
    <w:rsid w:val="00943440"/>
    <w:rsid w:val="009476FF"/>
    <w:rsid w:val="00947764"/>
    <w:rsid w:val="00952097"/>
    <w:rsid w:val="00953CEF"/>
    <w:rsid w:val="00963FE8"/>
    <w:rsid w:val="009648B4"/>
    <w:rsid w:val="00967A3F"/>
    <w:rsid w:val="00974FD7"/>
    <w:rsid w:val="00976439"/>
    <w:rsid w:val="009778A7"/>
    <w:rsid w:val="00977BF5"/>
    <w:rsid w:val="00986DB3"/>
    <w:rsid w:val="009919F0"/>
    <w:rsid w:val="00991B58"/>
    <w:rsid w:val="00994DE1"/>
    <w:rsid w:val="00996310"/>
    <w:rsid w:val="009963C3"/>
    <w:rsid w:val="00997BEA"/>
    <w:rsid w:val="009A121A"/>
    <w:rsid w:val="009B5AC8"/>
    <w:rsid w:val="009B6248"/>
    <w:rsid w:val="009C1B0A"/>
    <w:rsid w:val="009D0AC9"/>
    <w:rsid w:val="009E06A9"/>
    <w:rsid w:val="009E0F1C"/>
    <w:rsid w:val="009E5F7E"/>
    <w:rsid w:val="009E7189"/>
    <w:rsid w:val="009F215D"/>
    <w:rsid w:val="009F3794"/>
    <w:rsid w:val="009F5A97"/>
    <w:rsid w:val="009F6424"/>
    <w:rsid w:val="009F6C17"/>
    <w:rsid w:val="00A02E5F"/>
    <w:rsid w:val="00A05D82"/>
    <w:rsid w:val="00A11291"/>
    <w:rsid w:val="00A13729"/>
    <w:rsid w:val="00A14A8E"/>
    <w:rsid w:val="00A153E5"/>
    <w:rsid w:val="00A16477"/>
    <w:rsid w:val="00A208C2"/>
    <w:rsid w:val="00A21987"/>
    <w:rsid w:val="00A23C2D"/>
    <w:rsid w:val="00A25BD1"/>
    <w:rsid w:val="00A30254"/>
    <w:rsid w:val="00A330C5"/>
    <w:rsid w:val="00A3375B"/>
    <w:rsid w:val="00A36299"/>
    <w:rsid w:val="00A36356"/>
    <w:rsid w:val="00A36F86"/>
    <w:rsid w:val="00A41991"/>
    <w:rsid w:val="00A42A35"/>
    <w:rsid w:val="00A43A83"/>
    <w:rsid w:val="00A467C4"/>
    <w:rsid w:val="00A51DDC"/>
    <w:rsid w:val="00A6125A"/>
    <w:rsid w:val="00A623CE"/>
    <w:rsid w:val="00A62A92"/>
    <w:rsid w:val="00A632A1"/>
    <w:rsid w:val="00A63AA2"/>
    <w:rsid w:val="00A647CD"/>
    <w:rsid w:val="00A6586A"/>
    <w:rsid w:val="00A6599E"/>
    <w:rsid w:val="00A760DF"/>
    <w:rsid w:val="00A90706"/>
    <w:rsid w:val="00A929F1"/>
    <w:rsid w:val="00A92AE0"/>
    <w:rsid w:val="00A949AA"/>
    <w:rsid w:val="00A9613E"/>
    <w:rsid w:val="00AA3344"/>
    <w:rsid w:val="00AB00AB"/>
    <w:rsid w:val="00AB27D1"/>
    <w:rsid w:val="00AB2B30"/>
    <w:rsid w:val="00AB3014"/>
    <w:rsid w:val="00AB30B3"/>
    <w:rsid w:val="00AB3373"/>
    <w:rsid w:val="00AB4213"/>
    <w:rsid w:val="00AB611F"/>
    <w:rsid w:val="00AB614D"/>
    <w:rsid w:val="00AB621B"/>
    <w:rsid w:val="00AB7736"/>
    <w:rsid w:val="00AC099B"/>
    <w:rsid w:val="00AC24CB"/>
    <w:rsid w:val="00AC6D1F"/>
    <w:rsid w:val="00AE2AEA"/>
    <w:rsid w:val="00AE3705"/>
    <w:rsid w:val="00AE38D7"/>
    <w:rsid w:val="00AE3D63"/>
    <w:rsid w:val="00AE7FED"/>
    <w:rsid w:val="00AF18CE"/>
    <w:rsid w:val="00B00777"/>
    <w:rsid w:val="00B00AD5"/>
    <w:rsid w:val="00B01997"/>
    <w:rsid w:val="00B04B29"/>
    <w:rsid w:val="00B20F1B"/>
    <w:rsid w:val="00B263AE"/>
    <w:rsid w:val="00B26C47"/>
    <w:rsid w:val="00B30D29"/>
    <w:rsid w:val="00B367EC"/>
    <w:rsid w:val="00B46539"/>
    <w:rsid w:val="00B50A40"/>
    <w:rsid w:val="00B521E2"/>
    <w:rsid w:val="00B60AB8"/>
    <w:rsid w:val="00B63A4C"/>
    <w:rsid w:val="00B63D17"/>
    <w:rsid w:val="00B653B4"/>
    <w:rsid w:val="00B659E7"/>
    <w:rsid w:val="00B6697E"/>
    <w:rsid w:val="00B66D2E"/>
    <w:rsid w:val="00B67805"/>
    <w:rsid w:val="00B712A5"/>
    <w:rsid w:val="00B730BE"/>
    <w:rsid w:val="00B73EEF"/>
    <w:rsid w:val="00B747D9"/>
    <w:rsid w:val="00B81FFC"/>
    <w:rsid w:val="00B83045"/>
    <w:rsid w:val="00B83CBC"/>
    <w:rsid w:val="00B868CF"/>
    <w:rsid w:val="00B97C7E"/>
    <w:rsid w:val="00B97EAD"/>
    <w:rsid w:val="00BA1E76"/>
    <w:rsid w:val="00BA3457"/>
    <w:rsid w:val="00BA63B3"/>
    <w:rsid w:val="00BB16C6"/>
    <w:rsid w:val="00BB410D"/>
    <w:rsid w:val="00BB5417"/>
    <w:rsid w:val="00BB6EE4"/>
    <w:rsid w:val="00BD009B"/>
    <w:rsid w:val="00BD0795"/>
    <w:rsid w:val="00BD6D16"/>
    <w:rsid w:val="00BD7D32"/>
    <w:rsid w:val="00BE1C39"/>
    <w:rsid w:val="00BE5F8D"/>
    <w:rsid w:val="00BE6AB0"/>
    <w:rsid w:val="00BE7AFB"/>
    <w:rsid w:val="00BF04FE"/>
    <w:rsid w:val="00BF266C"/>
    <w:rsid w:val="00BF561A"/>
    <w:rsid w:val="00BF6987"/>
    <w:rsid w:val="00C03E4D"/>
    <w:rsid w:val="00C10732"/>
    <w:rsid w:val="00C109F7"/>
    <w:rsid w:val="00C11E6D"/>
    <w:rsid w:val="00C12B8D"/>
    <w:rsid w:val="00C154D4"/>
    <w:rsid w:val="00C16706"/>
    <w:rsid w:val="00C16C09"/>
    <w:rsid w:val="00C21AD7"/>
    <w:rsid w:val="00C304B9"/>
    <w:rsid w:val="00C35BFE"/>
    <w:rsid w:val="00C378CF"/>
    <w:rsid w:val="00C40731"/>
    <w:rsid w:val="00C41B7C"/>
    <w:rsid w:val="00C4250D"/>
    <w:rsid w:val="00C45FA5"/>
    <w:rsid w:val="00C45FC8"/>
    <w:rsid w:val="00C5036F"/>
    <w:rsid w:val="00C54436"/>
    <w:rsid w:val="00C5554F"/>
    <w:rsid w:val="00C55DAF"/>
    <w:rsid w:val="00C611BC"/>
    <w:rsid w:val="00C651DD"/>
    <w:rsid w:val="00C71FE3"/>
    <w:rsid w:val="00C7572A"/>
    <w:rsid w:val="00C821DB"/>
    <w:rsid w:val="00C823C1"/>
    <w:rsid w:val="00C91FBB"/>
    <w:rsid w:val="00C92027"/>
    <w:rsid w:val="00C930FA"/>
    <w:rsid w:val="00C95C45"/>
    <w:rsid w:val="00C96100"/>
    <w:rsid w:val="00CA1493"/>
    <w:rsid w:val="00CA2C73"/>
    <w:rsid w:val="00CA53DB"/>
    <w:rsid w:val="00CA6059"/>
    <w:rsid w:val="00CB06ED"/>
    <w:rsid w:val="00CB36A0"/>
    <w:rsid w:val="00CB79DC"/>
    <w:rsid w:val="00CC2596"/>
    <w:rsid w:val="00CC395E"/>
    <w:rsid w:val="00CC532A"/>
    <w:rsid w:val="00CC6F30"/>
    <w:rsid w:val="00CC77E8"/>
    <w:rsid w:val="00CD069D"/>
    <w:rsid w:val="00CD1620"/>
    <w:rsid w:val="00CD5D70"/>
    <w:rsid w:val="00CD6836"/>
    <w:rsid w:val="00CD6BA1"/>
    <w:rsid w:val="00CD7F52"/>
    <w:rsid w:val="00CE3925"/>
    <w:rsid w:val="00CE5F5C"/>
    <w:rsid w:val="00CE602D"/>
    <w:rsid w:val="00CF0886"/>
    <w:rsid w:val="00CF25DE"/>
    <w:rsid w:val="00CF481C"/>
    <w:rsid w:val="00D02402"/>
    <w:rsid w:val="00D031D8"/>
    <w:rsid w:val="00D11B70"/>
    <w:rsid w:val="00D12573"/>
    <w:rsid w:val="00D16B4B"/>
    <w:rsid w:val="00D33329"/>
    <w:rsid w:val="00D37CB8"/>
    <w:rsid w:val="00D40D12"/>
    <w:rsid w:val="00D442C1"/>
    <w:rsid w:val="00D46016"/>
    <w:rsid w:val="00D47517"/>
    <w:rsid w:val="00D50CBC"/>
    <w:rsid w:val="00D63665"/>
    <w:rsid w:val="00D66A14"/>
    <w:rsid w:val="00D76496"/>
    <w:rsid w:val="00D76C22"/>
    <w:rsid w:val="00D77A2B"/>
    <w:rsid w:val="00D77C9A"/>
    <w:rsid w:val="00D90915"/>
    <w:rsid w:val="00D913DF"/>
    <w:rsid w:val="00D956AF"/>
    <w:rsid w:val="00DA1540"/>
    <w:rsid w:val="00DA377E"/>
    <w:rsid w:val="00DA4772"/>
    <w:rsid w:val="00DA6C8B"/>
    <w:rsid w:val="00DC4472"/>
    <w:rsid w:val="00DC7835"/>
    <w:rsid w:val="00DD3637"/>
    <w:rsid w:val="00DD624E"/>
    <w:rsid w:val="00DD6F6B"/>
    <w:rsid w:val="00DD74AB"/>
    <w:rsid w:val="00DE4B0C"/>
    <w:rsid w:val="00DF043D"/>
    <w:rsid w:val="00DF04B2"/>
    <w:rsid w:val="00DF7F76"/>
    <w:rsid w:val="00E0406F"/>
    <w:rsid w:val="00E051C3"/>
    <w:rsid w:val="00E07421"/>
    <w:rsid w:val="00E10261"/>
    <w:rsid w:val="00E10E99"/>
    <w:rsid w:val="00E154F7"/>
    <w:rsid w:val="00E15E40"/>
    <w:rsid w:val="00E171A4"/>
    <w:rsid w:val="00E24252"/>
    <w:rsid w:val="00E2524E"/>
    <w:rsid w:val="00E333E9"/>
    <w:rsid w:val="00E35E18"/>
    <w:rsid w:val="00E40324"/>
    <w:rsid w:val="00E40B69"/>
    <w:rsid w:val="00E4100D"/>
    <w:rsid w:val="00E4239A"/>
    <w:rsid w:val="00E44602"/>
    <w:rsid w:val="00E52040"/>
    <w:rsid w:val="00E52816"/>
    <w:rsid w:val="00E52BA9"/>
    <w:rsid w:val="00E52E1D"/>
    <w:rsid w:val="00E571AC"/>
    <w:rsid w:val="00E60320"/>
    <w:rsid w:val="00E60D98"/>
    <w:rsid w:val="00E731B2"/>
    <w:rsid w:val="00E73502"/>
    <w:rsid w:val="00E827EE"/>
    <w:rsid w:val="00E85510"/>
    <w:rsid w:val="00E872C5"/>
    <w:rsid w:val="00E93397"/>
    <w:rsid w:val="00EA1A54"/>
    <w:rsid w:val="00EA2CD8"/>
    <w:rsid w:val="00EB7486"/>
    <w:rsid w:val="00EC5CB2"/>
    <w:rsid w:val="00ED02E6"/>
    <w:rsid w:val="00ED04B3"/>
    <w:rsid w:val="00ED0592"/>
    <w:rsid w:val="00EE128B"/>
    <w:rsid w:val="00EE1D8B"/>
    <w:rsid w:val="00EE2331"/>
    <w:rsid w:val="00EE5B88"/>
    <w:rsid w:val="00EE6374"/>
    <w:rsid w:val="00EE699E"/>
    <w:rsid w:val="00EF22E2"/>
    <w:rsid w:val="00EF5BB5"/>
    <w:rsid w:val="00EF651B"/>
    <w:rsid w:val="00F01DBA"/>
    <w:rsid w:val="00F03FC9"/>
    <w:rsid w:val="00F13E75"/>
    <w:rsid w:val="00F20195"/>
    <w:rsid w:val="00F34673"/>
    <w:rsid w:val="00F35B24"/>
    <w:rsid w:val="00F45011"/>
    <w:rsid w:val="00F45B9F"/>
    <w:rsid w:val="00F5384A"/>
    <w:rsid w:val="00F5553B"/>
    <w:rsid w:val="00F57CAE"/>
    <w:rsid w:val="00F61D46"/>
    <w:rsid w:val="00F717B0"/>
    <w:rsid w:val="00F73FF5"/>
    <w:rsid w:val="00F74D4D"/>
    <w:rsid w:val="00F80F32"/>
    <w:rsid w:val="00F82332"/>
    <w:rsid w:val="00F827EC"/>
    <w:rsid w:val="00F85B2D"/>
    <w:rsid w:val="00F90A28"/>
    <w:rsid w:val="00F915B9"/>
    <w:rsid w:val="00F9523F"/>
    <w:rsid w:val="00F9548D"/>
    <w:rsid w:val="00F97512"/>
    <w:rsid w:val="00F97964"/>
    <w:rsid w:val="00FA6070"/>
    <w:rsid w:val="00FA6BB6"/>
    <w:rsid w:val="00FA775C"/>
    <w:rsid w:val="00FA79F9"/>
    <w:rsid w:val="00FA7A07"/>
    <w:rsid w:val="00FB6BAC"/>
    <w:rsid w:val="00FB792D"/>
    <w:rsid w:val="00FC18C4"/>
    <w:rsid w:val="00FC6AE8"/>
    <w:rsid w:val="00FC7E6C"/>
    <w:rsid w:val="00FD2DEE"/>
    <w:rsid w:val="00FD352E"/>
    <w:rsid w:val="00FE23BA"/>
    <w:rsid w:val="00FF01C4"/>
    <w:rsid w:val="00FF4522"/>
    <w:rsid w:val="00FF452B"/>
    <w:rsid w:val="00FF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3E7BA4E"/>
  <w15:docId w15:val="{24248A8B-3502-4B7F-88C0-AEDBBD07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widowControl w:val="0"/>
      <w:numPr>
        <w:numId w:val="2"/>
      </w:numPr>
      <w:autoSpaceDE w:val="0"/>
      <w:outlineLvl w:val="0"/>
    </w:pPr>
    <w:rPr>
      <w:b/>
      <w:bCs/>
      <w:sz w:val="26"/>
      <w:szCs w:val="26"/>
      <w:u w:val="single"/>
    </w:rPr>
  </w:style>
  <w:style w:type="paragraph" w:styleId="Heading2">
    <w:name w:val="heading 2"/>
    <w:basedOn w:val="Normal"/>
    <w:next w:val="Normal"/>
    <w:qFormat/>
    <w:pPr>
      <w:keepNext/>
      <w:widowControl w:val="0"/>
      <w:numPr>
        <w:ilvl w:val="1"/>
        <w:numId w:val="2"/>
      </w:numPr>
      <w:autoSpaceDE w:val="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4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imes New Roman" w:hAnsi="Times New Roman" w:cs="Times New Roman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Times New Roman" w:hAnsi="Times New Roman" w:cs="Times New Roman"/>
      <w:b w:val="0"/>
      <w:u w:val="none"/>
    </w:rPr>
  </w:style>
  <w:style w:type="character" w:customStyle="1" w:styleId="WW8Num6z0">
    <w:name w:val="WW8Num6z0"/>
    <w:rPr>
      <w:b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Times New Roman"/>
      <w:b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hAnsi="Symbol" w:cs="Symbol"/>
      <w:b/>
      <w:u w:val="none"/>
    </w:rPr>
  </w:style>
  <w:style w:type="character" w:customStyle="1" w:styleId="WW8Num10z1">
    <w:name w:val="WW8Num10z1"/>
    <w:rPr>
      <w:rFonts w:ascii="OpenSymbol" w:hAnsi="OpenSymbol" w:cs="Symbol"/>
      <w:b/>
      <w:u w:val="none"/>
    </w:rPr>
  </w:style>
  <w:style w:type="character" w:customStyle="1" w:styleId="WW8Num11z0">
    <w:name w:val="WW8Num11z0"/>
    <w:rPr>
      <w:b w:val="0"/>
      <w:u w:val="none"/>
    </w:rPr>
  </w:style>
  <w:style w:type="character" w:customStyle="1" w:styleId="WW8Num11z1">
    <w:name w:val="WW8Num11z1"/>
    <w:rPr>
      <w:rFonts w:ascii="OpenSymbol" w:hAnsi="OpenSymbol" w:cs="OpenSymbol"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Symbol" w:hAnsi="Symbol" w:cs="OpenSymbol"/>
    </w:rPr>
  </w:style>
  <w:style w:type="character" w:customStyle="1" w:styleId="WW8Num12z1">
    <w:name w:val="WW8Num12z1"/>
    <w:rPr>
      <w:rFonts w:ascii="OpenSymbol" w:hAnsi="OpenSymbol" w:cs="OpenSymbol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6z0">
    <w:name w:val="WW8Num16z0"/>
    <w:rPr>
      <w:rFonts w:ascii="Times New Roman" w:hAnsi="Times New Roman" w:cs="Times New Roman"/>
    </w:rPr>
  </w:style>
  <w:style w:type="character" w:customStyle="1" w:styleId="WW8Num20z0">
    <w:name w:val="WW8Num20z0"/>
    <w:rPr>
      <w:b/>
      <w:u w:val="single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4z0">
    <w:name w:val="WW8Num24z0"/>
    <w:rPr>
      <w:b/>
      <w:u w:val="none"/>
    </w:rPr>
  </w:style>
  <w:style w:type="character" w:customStyle="1" w:styleId="WW8Num26z0">
    <w:name w:val="WW8Num26z0"/>
    <w:rPr>
      <w:b/>
    </w:rPr>
  </w:style>
  <w:style w:type="character" w:customStyle="1" w:styleId="WW8Num28z0">
    <w:name w:val="WW8Num28z0"/>
    <w:rPr>
      <w:rFonts w:ascii="Symbol" w:hAnsi="Symbol" w:cs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 w:cs="Wingdings"/>
    </w:rPr>
  </w:style>
  <w:style w:type="character" w:customStyle="1" w:styleId="WW8Num29z0">
    <w:name w:val="WW8Num29z0"/>
    <w:rPr>
      <w:rFonts w:ascii="Symbol" w:hAnsi="Symbol" w:cs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 w:cs="Wingdings"/>
    </w:rPr>
  </w:style>
  <w:style w:type="character" w:customStyle="1" w:styleId="WW-DefaultParagraphFont">
    <w:name w:val="WW-Default Paragraph Font"/>
  </w:style>
  <w:style w:type="character" w:styleId="Hyperlink">
    <w:name w:val="Hyperlink"/>
    <w:rPr>
      <w:color w:val="0000FF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pPr>
      <w:spacing w:after="220" w:line="240" w:lineRule="atLeast"/>
      <w:jc w:val="both"/>
    </w:pPr>
    <w:rPr>
      <w:rFonts w:ascii="Garamond" w:hAnsi="Garamond" w:cs="Garamond"/>
      <w:sz w:val="22"/>
      <w:szCs w:val="20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Title">
    <w:name w:val="Title"/>
    <w:basedOn w:val="Normal"/>
    <w:next w:val="Subtitle"/>
    <w:qFormat/>
    <w:pPr>
      <w:jc w:val="center"/>
    </w:pPr>
    <w:rPr>
      <w:b/>
      <w:sz w:val="32"/>
      <w:szCs w:val="20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NormalWeb">
    <w:name w:val="Normal (Web)"/>
    <w:basedOn w:val="Normal"/>
    <w:uiPriority w:val="99"/>
    <w:pPr>
      <w:spacing w:before="100" w:after="100"/>
    </w:pPr>
  </w:style>
  <w:style w:type="paragraph" w:customStyle="1" w:styleId="headquote">
    <w:name w:val="headquote"/>
    <w:basedOn w:val="Normal"/>
    <w:pPr>
      <w:spacing w:after="15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BulletedListText">
    <w:name w:val="Bulleted List Text"/>
    <w:basedOn w:val="Normal"/>
    <w:pPr>
      <w:widowControl w:val="0"/>
      <w:numPr>
        <w:numId w:val="3"/>
      </w:numPr>
      <w:ind w:left="-1728" w:firstLine="0"/>
      <w:jc w:val="both"/>
    </w:pPr>
    <w:rPr>
      <w:rFonts w:ascii="Palatino Linotype" w:eastAsia="MS Mincho" w:hAnsi="Palatino Linotype" w:cs="Palatino Linotype"/>
      <w:kern w:val="1"/>
      <w:sz w:val="20"/>
      <w:szCs w:val="20"/>
    </w:rPr>
  </w:style>
  <w:style w:type="table" w:styleId="TableGrid">
    <w:name w:val="Table Grid"/>
    <w:basedOn w:val="TableNormal"/>
    <w:uiPriority w:val="39"/>
    <w:rsid w:val="005D1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6D1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D16"/>
    <w:rPr>
      <w:sz w:val="18"/>
      <w:szCs w:val="18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CB79D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913F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919F0"/>
    <w:rPr>
      <w:i/>
      <w:iCs/>
    </w:rPr>
  </w:style>
  <w:style w:type="character" w:styleId="Strong">
    <w:name w:val="Strong"/>
    <w:basedOn w:val="DefaultParagraphFont"/>
    <w:uiPriority w:val="22"/>
    <w:qFormat/>
    <w:rsid w:val="009919F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074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466D5D"/>
    <w:rPr>
      <w:i/>
      <w:iCs/>
      <w:color w:val="5B9BD5" w:themeColor="accent1"/>
    </w:rPr>
  </w:style>
  <w:style w:type="character" w:customStyle="1" w:styleId="citation-45">
    <w:name w:val="citation-45"/>
    <w:basedOn w:val="DefaultParagraphFont"/>
    <w:rsid w:val="00093C6F"/>
  </w:style>
  <w:style w:type="character" w:customStyle="1" w:styleId="citation-44">
    <w:name w:val="citation-44"/>
    <w:basedOn w:val="DefaultParagraphFont"/>
    <w:rsid w:val="00093C6F"/>
  </w:style>
  <w:style w:type="character" w:customStyle="1" w:styleId="citation-43">
    <w:name w:val="citation-43"/>
    <w:basedOn w:val="DefaultParagraphFont"/>
    <w:rsid w:val="00093C6F"/>
  </w:style>
  <w:style w:type="character" w:customStyle="1" w:styleId="citation-42">
    <w:name w:val="citation-42"/>
    <w:basedOn w:val="DefaultParagraphFont"/>
    <w:rsid w:val="00093C6F"/>
  </w:style>
  <w:style w:type="character" w:customStyle="1" w:styleId="citation-41">
    <w:name w:val="citation-41"/>
    <w:basedOn w:val="DefaultParagraphFont"/>
    <w:rsid w:val="00093C6F"/>
  </w:style>
  <w:style w:type="character" w:customStyle="1" w:styleId="citation-40">
    <w:name w:val="citation-40"/>
    <w:basedOn w:val="DefaultParagraphFont"/>
    <w:rsid w:val="00093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0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contact@hemantgoswami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/ Bio-Data</vt:lpstr>
    </vt:vector>
  </TitlesOfParts>
  <Company/>
  <LinksUpToDate>false</LinksUpToDate>
  <CharactersWithSpaces>6999</CharactersWithSpaces>
  <SharedDoc>false</SharedDoc>
  <HLinks>
    <vt:vector size="18" baseType="variant">
      <vt:variant>
        <vt:i4>1310737</vt:i4>
      </vt:variant>
      <vt:variant>
        <vt:i4>6</vt:i4>
      </vt:variant>
      <vt:variant>
        <vt:i4>0</vt:i4>
      </vt:variant>
      <vt:variant>
        <vt:i4>5</vt:i4>
      </vt:variant>
      <vt:variant>
        <vt:lpwstr>http://www.rajapparels.info/</vt:lpwstr>
      </vt:variant>
      <vt:variant>
        <vt:lpwstr/>
      </vt:variant>
      <vt:variant>
        <vt:i4>2424887</vt:i4>
      </vt:variant>
      <vt:variant>
        <vt:i4>3</vt:i4>
      </vt:variant>
      <vt:variant>
        <vt:i4>0</vt:i4>
      </vt:variant>
      <vt:variant>
        <vt:i4>5</vt:i4>
      </vt:variant>
      <vt:variant>
        <vt:lpwstr>http://payment.buildtech-engineers.com/</vt:lpwstr>
      </vt:variant>
      <vt:variant>
        <vt:lpwstr/>
      </vt:variant>
      <vt:variant>
        <vt:i4>196662</vt:i4>
      </vt:variant>
      <vt:variant>
        <vt:i4>0</vt:i4>
      </vt:variant>
      <vt:variant>
        <vt:i4>0</vt:i4>
      </vt:variant>
      <vt:variant>
        <vt:i4>5</vt:i4>
      </vt:variant>
      <vt:variant>
        <vt:lpwstr>mailto:contact@hemantgoswami.com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/ Bio-Data</dc:title>
  <dc:subject/>
  <dc:creator>Hemantkumar Goswami</dc:creator>
  <cp:keywords/>
  <dc:description/>
  <cp:lastModifiedBy>Hemantkumar Goswami</cp:lastModifiedBy>
  <cp:revision>31</cp:revision>
  <cp:lastPrinted>2026-02-04T14:30:00Z</cp:lastPrinted>
  <dcterms:created xsi:type="dcterms:W3CDTF">2026-02-04T14:30:00Z</dcterms:created>
  <dcterms:modified xsi:type="dcterms:W3CDTF">2026-04-09T12:05:00Z</dcterms:modified>
</cp:coreProperties>
</file>